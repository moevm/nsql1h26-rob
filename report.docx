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4CFF5F" w14:textId="77777777" w:rsidR="00DA61E5" w:rsidRDefault="00DA61E5">
      <w:pPr>
        <w:spacing w:line="360" w:lineRule="auto"/>
        <w:jc w:val="center"/>
      </w:pPr>
      <w:r>
        <w:rPr>
          <w:b/>
          <w:caps/>
          <w:sz w:val="28"/>
          <w:szCs w:val="28"/>
        </w:rPr>
        <w:t>МИНОБРНАУКИ РОССИИ</w:t>
      </w:r>
    </w:p>
    <w:p w14:paraId="46ED996E" w14:textId="77777777" w:rsidR="00DA61E5" w:rsidRDefault="00DA61E5">
      <w:pPr>
        <w:spacing w:line="360" w:lineRule="auto"/>
        <w:jc w:val="center"/>
      </w:pPr>
      <w:r>
        <w:rPr>
          <w:b/>
          <w:caps/>
          <w:sz w:val="28"/>
          <w:szCs w:val="28"/>
        </w:rPr>
        <w:t>Санкт-Петербургский государственный</w:t>
      </w:r>
    </w:p>
    <w:p w14:paraId="2423FA76" w14:textId="77777777" w:rsidR="00DA61E5" w:rsidRDefault="00DA61E5">
      <w:pPr>
        <w:spacing w:line="360" w:lineRule="auto"/>
        <w:jc w:val="center"/>
      </w:pPr>
      <w:r>
        <w:rPr>
          <w:b/>
          <w:caps/>
          <w:sz w:val="28"/>
          <w:szCs w:val="28"/>
        </w:rPr>
        <w:t xml:space="preserve">электротехнический университет </w:t>
      </w:r>
    </w:p>
    <w:p w14:paraId="134C511E" w14:textId="77777777" w:rsidR="00DA61E5" w:rsidRDefault="00DA61E5">
      <w:pPr>
        <w:spacing w:line="360" w:lineRule="auto"/>
        <w:jc w:val="center"/>
      </w:pPr>
      <w:r>
        <w:rPr>
          <w:b/>
          <w:caps/>
          <w:sz w:val="28"/>
          <w:szCs w:val="28"/>
        </w:rPr>
        <w:t>«ЛЭТИ» им. В.И. Ульянова (Ленина)</w:t>
      </w:r>
    </w:p>
    <w:p w14:paraId="71D0B3FA" w14:textId="77777777" w:rsidR="00DA61E5" w:rsidRDefault="00DA61E5">
      <w:pPr>
        <w:spacing w:line="360" w:lineRule="auto"/>
        <w:jc w:val="center"/>
      </w:pPr>
      <w:proofErr w:type="gramStart"/>
      <w:r>
        <w:rPr>
          <w:b/>
          <w:sz w:val="28"/>
          <w:szCs w:val="28"/>
        </w:rPr>
        <w:t xml:space="preserve">Кафедра </w:t>
      </w:r>
      <w:r>
        <w:rPr>
          <w:b/>
          <w:color w:val="000000"/>
          <w:sz w:val="28"/>
          <w:szCs w:val="28"/>
        </w:rPr>
        <w:t xml:space="preserve"> МО</w:t>
      </w:r>
      <w:proofErr w:type="gramEnd"/>
      <w:r>
        <w:rPr>
          <w:b/>
          <w:color w:val="000000"/>
          <w:sz w:val="28"/>
          <w:szCs w:val="28"/>
        </w:rPr>
        <w:t xml:space="preserve"> ЭВМ</w:t>
      </w:r>
    </w:p>
    <w:p w14:paraId="6E9573FB" w14:textId="77777777" w:rsidR="00DA61E5" w:rsidRDefault="00DA61E5">
      <w:pPr>
        <w:spacing w:line="360" w:lineRule="auto"/>
        <w:jc w:val="center"/>
        <w:rPr>
          <w:b/>
          <w:caps/>
          <w:sz w:val="28"/>
          <w:szCs w:val="28"/>
        </w:rPr>
      </w:pPr>
    </w:p>
    <w:p w14:paraId="768F4F41" w14:textId="77777777" w:rsidR="00DA61E5" w:rsidRDefault="00DA61E5">
      <w:pPr>
        <w:spacing w:line="360" w:lineRule="auto"/>
        <w:jc w:val="center"/>
        <w:rPr>
          <w:b/>
          <w:caps/>
          <w:sz w:val="28"/>
          <w:szCs w:val="28"/>
        </w:rPr>
      </w:pPr>
    </w:p>
    <w:p w14:paraId="72E0602E" w14:textId="77777777" w:rsidR="00DA61E5" w:rsidRDefault="00DA61E5">
      <w:pPr>
        <w:spacing w:line="360" w:lineRule="auto"/>
        <w:jc w:val="center"/>
        <w:rPr>
          <w:sz w:val="28"/>
          <w:szCs w:val="28"/>
        </w:rPr>
      </w:pPr>
    </w:p>
    <w:p w14:paraId="24D6B063" w14:textId="77777777" w:rsidR="00DA61E5" w:rsidRDefault="00DA61E5">
      <w:pPr>
        <w:spacing w:line="360" w:lineRule="auto"/>
        <w:jc w:val="center"/>
        <w:rPr>
          <w:sz w:val="28"/>
          <w:szCs w:val="28"/>
        </w:rPr>
      </w:pPr>
    </w:p>
    <w:p w14:paraId="5B397A30" w14:textId="77777777" w:rsidR="00DA61E5" w:rsidRDefault="00DA61E5">
      <w:pPr>
        <w:spacing w:line="360" w:lineRule="auto"/>
        <w:jc w:val="center"/>
        <w:rPr>
          <w:sz w:val="28"/>
          <w:szCs w:val="28"/>
        </w:rPr>
      </w:pPr>
    </w:p>
    <w:p w14:paraId="4711746E" w14:textId="77777777" w:rsidR="00DA61E5" w:rsidRDefault="00DA61E5">
      <w:pPr>
        <w:spacing w:line="360" w:lineRule="auto"/>
        <w:jc w:val="center"/>
        <w:rPr>
          <w:sz w:val="28"/>
          <w:szCs w:val="28"/>
        </w:rPr>
      </w:pPr>
    </w:p>
    <w:p w14:paraId="03AC7682" w14:textId="77777777" w:rsidR="00DA61E5" w:rsidRDefault="00DA61E5">
      <w:pPr>
        <w:spacing w:line="360" w:lineRule="auto"/>
        <w:jc w:val="center"/>
        <w:rPr>
          <w:sz w:val="28"/>
          <w:szCs w:val="28"/>
        </w:rPr>
      </w:pPr>
    </w:p>
    <w:p w14:paraId="0A4B04D7" w14:textId="77777777" w:rsidR="00DA61E5" w:rsidRDefault="00540EB9">
      <w:pPr>
        <w:pStyle w:val="Times1420"/>
        <w:spacing w:line="360" w:lineRule="auto"/>
        <w:ind w:firstLine="0"/>
        <w:jc w:val="center"/>
      </w:pPr>
      <w:r>
        <w:rPr>
          <w:rStyle w:val="ae"/>
          <w:caps/>
          <w:szCs w:val="28"/>
        </w:rPr>
        <w:t>Индивидуальное домашнее задание</w:t>
      </w:r>
    </w:p>
    <w:p w14:paraId="7B0554A3" w14:textId="77777777" w:rsidR="00DA61E5" w:rsidRPr="007423B3" w:rsidRDefault="00DA61E5">
      <w:pPr>
        <w:spacing w:line="360" w:lineRule="auto"/>
        <w:jc w:val="center"/>
        <w:rPr>
          <w:b/>
          <w:sz w:val="28"/>
          <w:szCs w:val="28"/>
        </w:rPr>
      </w:pPr>
      <w:r>
        <w:rPr>
          <w:b/>
          <w:sz w:val="28"/>
          <w:szCs w:val="28"/>
        </w:rPr>
        <w:t>по дисциплине «</w:t>
      </w:r>
      <w:r w:rsidR="007423B3" w:rsidRPr="007423B3">
        <w:rPr>
          <w:b/>
          <w:sz w:val="28"/>
          <w:szCs w:val="28"/>
        </w:rPr>
        <w:t xml:space="preserve">Введение в </w:t>
      </w:r>
      <w:proofErr w:type="spellStart"/>
      <w:r w:rsidR="007423B3" w:rsidRPr="007423B3">
        <w:rPr>
          <w:b/>
          <w:sz w:val="28"/>
          <w:szCs w:val="28"/>
        </w:rPr>
        <w:t>нереляционные</w:t>
      </w:r>
      <w:proofErr w:type="spellEnd"/>
      <w:r w:rsidR="007423B3" w:rsidRPr="007423B3">
        <w:rPr>
          <w:b/>
          <w:sz w:val="28"/>
          <w:szCs w:val="28"/>
        </w:rPr>
        <w:t xml:space="preserve"> базы данных</w:t>
      </w:r>
      <w:r>
        <w:rPr>
          <w:b/>
          <w:sz w:val="28"/>
          <w:szCs w:val="28"/>
        </w:rPr>
        <w:t>»</w:t>
      </w:r>
    </w:p>
    <w:p w14:paraId="168CFBAF" w14:textId="77777777" w:rsidR="00DA61E5" w:rsidRDefault="00DA61E5">
      <w:pPr>
        <w:spacing w:line="360" w:lineRule="auto"/>
        <w:jc w:val="center"/>
      </w:pPr>
      <w:r>
        <w:rPr>
          <w:rStyle w:val="ae"/>
          <w:smallCaps w:val="0"/>
          <w:sz w:val="28"/>
          <w:szCs w:val="28"/>
        </w:rPr>
        <w:t xml:space="preserve">Тема: </w:t>
      </w:r>
      <w:r>
        <w:rPr>
          <w:rStyle w:val="ae"/>
          <w:smallCaps w:val="0"/>
          <w:color w:val="000000"/>
          <w:sz w:val="28"/>
          <w:szCs w:val="28"/>
        </w:rPr>
        <w:t>Система управления и мониторинга роботов</w:t>
      </w:r>
    </w:p>
    <w:p w14:paraId="39A035D3" w14:textId="77777777" w:rsidR="00DA61E5" w:rsidRDefault="00DA61E5">
      <w:pPr>
        <w:spacing w:line="360" w:lineRule="auto"/>
        <w:jc w:val="center"/>
      </w:pPr>
    </w:p>
    <w:p w14:paraId="523DC3E8" w14:textId="77777777" w:rsidR="00DA61E5" w:rsidRDefault="00DA61E5">
      <w:pPr>
        <w:spacing w:line="360" w:lineRule="auto"/>
        <w:jc w:val="center"/>
        <w:rPr>
          <w:sz w:val="28"/>
          <w:szCs w:val="28"/>
        </w:rPr>
      </w:pPr>
    </w:p>
    <w:p w14:paraId="26917679" w14:textId="77777777" w:rsidR="00DA61E5" w:rsidRDefault="00DA61E5">
      <w:pPr>
        <w:spacing w:line="360" w:lineRule="auto"/>
        <w:jc w:val="center"/>
        <w:rPr>
          <w:sz w:val="28"/>
          <w:szCs w:val="28"/>
        </w:rPr>
      </w:pPr>
    </w:p>
    <w:p w14:paraId="357AB59B" w14:textId="77777777" w:rsidR="00DA61E5" w:rsidRDefault="00DA61E5">
      <w:pPr>
        <w:spacing w:line="360" w:lineRule="auto"/>
        <w:jc w:val="center"/>
        <w:rPr>
          <w:sz w:val="28"/>
          <w:szCs w:val="28"/>
        </w:rPr>
      </w:pPr>
    </w:p>
    <w:p w14:paraId="3F95D73F" w14:textId="77777777" w:rsidR="00DA61E5" w:rsidRDefault="00DA61E5">
      <w:pPr>
        <w:spacing w:line="360" w:lineRule="auto"/>
        <w:jc w:val="center"/>
        <w:rPr>
          <w:sz w:val="28"/>
          <w:szCs w:val="28"/>
        </w:rPr>
      </w:pPr>
    </w:p>
    <w:p w14:paraId="726F60DA" w14:textId="77777777" w:rsidR="00DA61E5" w:rsidRDefault="00DA61E5">
      <w:pPr>
        <w:spacing w:line="360" w:lineRule="auto"/>
        <w:jc w:val="center"/>
        <w:rPr>
          <w:sz w:val="28"/>
          <w:szCs w:val="28"/>
        </w:rPr>
      </w:pPr>
    </w:p>
    <w:p w14:paraId="35E38AA6" w14:textId="77777777" w:rsidR="00DA61E5" w:rsidRDefault="00DA61E5">
      <w:pPr>
        <w:spacing w:line="360" w:lineRule="auto"/>
        <w:jc w:val="center"/>
        <w:rPr>
          <w:sz w:val="28"/>
          <w:szCs w:val="28"/>
        </w:rPr>
      </w:pPr>
    </w:p>
    <w:tbl>
      <w:tblPr>
        <w:tblW w:w="5000" w:type="pct"/>
        <w:tblLayout w:type="fixed"/>
        <w:tblLook w:val="0000" w:firstRow="0" w:lastRow="0" w:firstColumn="0" w:lastColumn="0" w:noHBand="0" w:noVBand="0"/>
      </w:tblPr>
      <w:tblGrid>
        <w:gridCol w:w="4074"/>
        <w:gridCol w:w="2385"/>
        <w:gridCol w:w="3179"/>
      </w:tblGrid>
      <w:tr w:rsidR="00DA61E5" w14:paraId="7DE34691" w14:textId="77777777">
        <w:trPr>
          <w:trHeight w:val="614"/>
        </w:trPr>
        <w:tc>
          <w:tcPr>
            <w:tcW w:w="4074" w:type="dxa"/>
            <w:shd w:val="clear" w:color="auto" w:fill="auto"/>
            <w:vAlign w:val="bottom"/>
          </w:tcPr>
          <w:p w14:paraId="754ADB17" w14:textId="77777777" w:rsidR="00DA61E5" w:rsidRDefault="00DA61E5">
            <w:r>
              <w:rPr>
                <w:sz w:val="28"/>
                <w:szCs w:val="28"/>
              </w:rPr>
              <w:t>Студент</w:t>
            </w:r>
            <w:r>
              <w:rPr>
                <w:color w:val="000000"/>
                <w:sz w:val="28"/>
                <w:szCs w:val="28"/>
              </w:rPr>
              <w:t xml:space="preserve">ы </w:t>
            </w:r>
            <w:r>
              <w:rPr>
                <w:sz w:val="28"/>
                <w:szCs w:val="28"/>
              </w:rPr>
              <w:t>гр. 3388</w:t>
            </w:r>
          </w:p>
        </w:tc>
        <w:tc>
          <w:tcPr>
            <w:tcW w:w="2385" w:type="dxa"/>
            <w:tcBorders>
              <w:bottom w:val="single" w:sz="4" w:space="0" w:color="000000"/>
            </w:tcBorders>
            <w:shd w:val="clear" w:color="auto" w:fill="auto"/>
            <w:vAlign w:val="bottom"/>
          </w:tcPr>
          <w:p w14:paraId="53C40AEC" w14:textId="77777777" w:rsidR="00DA61E5" w:rsidRDefault="00DA61E5">
            <w:pPr>
              <w:snapToGrid w:val="0"/>
              <w:rPr>
                <w:sz w:val="28"/>
                <w:szCs w:val="28"/>
              </w:rPr>
            </w:pPr>
          </w:p>
        </w:tc>
        <w:tc>
          <w:tcPr>
            <w:tcW w:w="3179" w:type="dxa"/>
            <w:shd w:val="clear" w:color="auto" w:fill="auto"/>
            <w:vAlign w:val="bottom"/>
          </w:tcPr>
          <w:p w14:paraId="22E3EC75" w14:textId="77777777" w:rsidR="00DA61E5" w:rsidRDefault="00DA61E5">
            <w:pPr>
              <w:jc w:val="center"/>
            </w:pPr>
            <w:proofErr w:type="spellStart"/>
            <w:r>
              <w:rPr>
                <w:color w:val="000000"/>
                <w:sz w:val="28"/>
                <w:szCs w:val="28"/>
              </w:rPr>
              <w:t>Беннер</w:t>
            </w:r>
            <w:proofErr w:type="spellEnd"/>
            <w:r>
              <w:rPr>
                <w:color w:val="000000"/>
                <w:sz w:val="28"/>
                <w:szCs w:val="28"/>
              </w:rPr>
              <w:t xml:space="preserve"> В.А.</w:t>
            </w:r>
          </w:p>
          <w:p w14:paraId="1CF30D7D" w14:textId="77777777" w:rsidR="00DA61E5" w:rsidRDefault="00DA61E5">
            <w:pPr>
              <w:jc w:val="center"/>
            </w:pPr>
            <w:r>
              <w:rPr>
                <w:color w:val="000000"/>
                <w:sz w:val="28"/>
                <w:szCs w:val="28"/>
              </w:rPr>
              <w:t xml:space="preserve">Лутфулин </w:t>
            </w:r>
            <w:r w:rsidR="00D53B7A">
              <w:rPr>
                <w:color w:val="000000"/>
                <w:sz w:val="28"/>
                <w:szCs w:val="28"/>
              </w:rPr>
              <w:t>Д.А.</w:t>
            </w:r>
          </w:p>
          <w:p w14:paraId="335924BD" w14:textId="77777777" w:rsidR="00DA61E5" w:rsidRDefault="00DA61E5">
            <w:pPr>
              <w:jc w:val="center"/>
            </w:pPr>
            <w:r>
              <w:rPr>
                <w:color w:val="000000"/>
                <w:sz w:val="28"/>
                <w:szCs w:val="28"/>
              </w:rPr>
              <w:t>Скрябина</w:t>
            </w:r>
            <w:r w:rsidR="00D53B7A">
              <w:rPr>
                <w:color w:val="000000"/>
                <w:sz w:val="28"/>
                <w:szCs w:val="28"/>
              </w:rPr>
              <w:t xml:space="preserve"> С.М.</w:t>
            </w:r>
          </w:p>
        </w:tc>
      </w:tr>
      <w:tr w:rsidR="00DA61E5" w14:paraId="2CFA0621" w14:textId="77777777">
        <w:trPr>
          <w:trHeight w:val="614"/>
        </w:trPr>
        <w:tc>
          <w:tcPr>
            <w:tcW w:w="4074" w:type="dxa"/>
            <w:shd w:val="clear" w:color="auto" w:fill="auto"/>
            <w:vAlign w:val="bottom"/>
          </w:tcPr>
          <w:p w14:paraId="131715B3" w14:textId="77777777" w:rsidR="00DA61E5" w:rsidRDefault="00DA61E5">
            <w:r>
              <w:rPr>
                <w:sz w:val="28"/>
                <w:szCs w:val="28"/>
              </w:rPr>
              <w:t>Преподаватель</w:t>
            </w:r>
          </w:p>
        </w:tc>
        <w:tc>
          <w:tcPr>
            <w:tcW w:w="2385" w:type="dxa"/>
            <w:tcBorders>
              <w:top w:val="single" w:sz="4" w:space="0" w:color="000000"/>
              <w:bottom w:val="single" w:sz="4" w:space="0" w:color="000000"/>
            </w:tcBorders>
            <w:shd w:val="clear" w:color="auto" w:fill="auto"/>
            <w:vAlign w:val="bottom"/>
          </w:tcPr>
          <w:p w14:paraId="77A83297" w14:textId="77777777" w:rsidR="00DA61E5" w:rsidRDefault="00DA61E5">
            <w:pPr>
              <w:snapToGrid w:val="0"/>
              <w:rPr>
                <w:sz w:val="28"/>
                <w:szCs w:val="28"/>
              </w:rPr>
            </w:pPr>
          </w:p>
        </w:tc>
        <w:tc>
          <w:tcPr>
            <w:tcW w:w="3179" w:type="dxa"/>
            <w:shd w:val="clear" w:color="auto" w:fill="auto"/>
            <w:vAlign w:val="bottom"/>
          </w:tcPr>
          <w:p w14:paraId="0AA9BE66" w14:textId="77777777" w:rsidR="00DA61E5" w:rsidRDefault="00DA61E5">
            <w:pPr>
              <w:jc w:val="center"/>
            </w:pPr>
            <w:r>
              <w:rPr>
                <w:color w:val="000000"/>
                <w:sz w:val="28"/>
                <w:szCs w:val="28"/>
              </w:rPr>
              <w:t>Заславский М.М.</w:t>
            </w:r>
          </w:p>
        </w:tc>
      </w:tr>
    </w:tbl>
    <w:p w14:paraId="0EC9E6E0" w14:textId="77777777" w:rsidR="00DA61E5" w:rsidRDefault="00DA61E5">
      <w:pPr>
        <w:spacing w:line="360" w:lineRule="auto"/>
        <w:jc w:val="center"/>
        <w:rPr>
          <w:bCs/>
          <w:sz w:val="28"/>
          <w:szCs w:val="28"/>
        </w:rPr>
      </w:pPr>
    </w:p>
    <w:p w14:paraId="72AACC67" w14:textId="77777777" w:rsidR="00DA61E5" w:rsidRDefault="00DA61E5">
      <w:pPr>
        <w:spacing w:line="360" w:lineRule="auto"/>
        <w:jc w:val="center"/>
        <w:rPr>
          <w:bCs/>
          <w:sz w:val="28"/>
          <w:szCs w:val="28"/>
        </w:rPr>
      </w:pPr>
    </w:p>
    <w:p w14:paraId="1D7091FE" w14:textId="77777777" w:rsidR="00DA61E5" w:rsidRDefault="00DA61E5">
      <w:pPr>
        <w:spacing w:line="360" w:lineRule="auto"/>
        <w:jc w:val="center"/>
      </w:pPr>
      <w:r>
        <w:rPr>
          <w:bCs/>
          <w:sz w:val="28"/>
          <w:szCs w:val="28"/>
        </w:rPr>
        <w:t>Санкт-Петербург</w:t>
      </w:r>
    </w:p>
    <w:p w14:paraId="029D7972" w14:textId="77777777" w:rsidR="00DA61E5" w:rsidRDefault="00DA61E5">
      <w:pPr>
        <w:spacing w:line="360" w:lineRule="auto"/>
        <w:jc w:val="center"/>
      </w:pPr>
      <w:r>
        <w:rPr>
          <w:bCs/>
          <w:color w:val="000000"/>
          <w:sz w:val="28"/>
          <w:szCs w:val="28"/>
        </w:rPr>
        <w:t>2026</w:t>
      </w:r>
    </w:p>
    <w:p w14:paraId="6E48B86B" w14:textId="77777777" w:rsidR="00DA61E5" w:rsidRDefault="00DA61E5">
      <w:pPr>
        <w:pageBreakBefore/>
        <w:spacing w:line="360" w:lineRule="auto"/>
        <w:jc w:val="center"/>
      </w:pPr>
      <w:r>
        <w:rPr>
          <w:b/>
          <w:caps/>
          <w:sz w:val="28"/>
          <w:szCs w:val="28"/>
        </w:rPr>
        <w:lastRenderedPageBreak/>
        <w:t>ЗАДАНИЕ</w:t>
      </w:r>
    </w:p>
    <w:p w14:paraId="76D7CEF1" w14:textId="77777777" w:rsidR="00DA61E5" w:rsidRDefault="00DA61E5">
      <w:pPr>
        <w:rPr>
          <w:b/>
          <w:caps/>
          <w:sz w:val="28"/>
          <w:szCs w:val="28"/>
        </w:rPr>
      </w:pPr>
    </w:p>
    <w:tbl>
      <w:tblPr>
        <w:tblW w:w="5000" w:type="pct"/>
        <w:tblLayout w:type="fixed"/>
        <w:tblLook w:val="0000" w:firstRow="0" w:lastRow="0" w:firstColumn="0" w:lastColumn="0" w:noHBand="0" w:noVBand="0"/>
      </w:tblPr>
      <w:tblGrid>
        <w:gridCol w:w="4170"/>
        <w:gridCol w:w="2384"/>
        <w:gridCol w:w="3084"/>
      </w:tblGrid>
      <w:tr w:rsidR="00DA61E5" w14:paraId="3FEE9EB8" w14:textId="77777777" w:rsidTr="00D53B7A">
        <w:trPr>
          <w:trHeight w:val="817"/>
        </w:trPr>
        <w:tc>
          <w:tcPr>
            <w:tcW w:w="9854" w:type="dxa"/>
            <w:gridSpan w:val="3"/>
            <w:shd w:val="clear" w:color="auto" w:fill="auto"/>
          </w:tcPr>
          <w:p w14:paraId="502ADDE0" w14:textId="77777777" w:rsidR="00DA61E5" w:rsidRPr="007C02C0" w:rsidRDefault="00DA61E5">
            <w:pPr>
              <w:spacing w:line="360" w:lineRule="auto"/>
              <w:rPr>
                <w:color w:val="FF0000"/>
                <w:sz w:val="28"/>
                <w:szCs w:val="28"/>
              </w:rPr>
            </w:pPr>
            <w:r>
              <w:rPr>
                <w:sz w:val="28"/>
                <w:szCs w:val="28"/>
              </w:rPr>
              <w:t>Студент</w:t>
            </w:r>
            <w:r w:rsidR="00D53B7A">
              <w:rPr>
                <w:sz w:val="28"/>
                <w:szCs w:val="28"/>
              </w:rPr>
              <w:t>ы</w:t>
            </w:r>
            <w:r w:rsidR="00D53B7A" w:rsidRPr="007C02C0">
              <w:rPr>
                <w:sz w:val="28"/>
                <w:szCs w:val="28"/>
              </w:rPr>
              <w:t>:</w:t>
            </w:r>
          </w:p>
          <w:p w14:paraId="178EAAA0" w14:textId="77777777" w:rsidR="00D53B7A" w:rsidRPr="00D53B7A" w:rsidRDefault="00D53B7A">
            <w:pPr>
              <w:spacing w:line="360" w:lineRule="auto"/>
              <w:rPr>
                <w:sz w:val="28"/>
                <w:szCs w:val="28"/>
              </w:rPr>
            </w:pPr>
            <w:proofErr w:type="spellStart"/>
            <w:r w:rsidRPr="00D53B7A">
              <w:rPr>
                <w:sz w:val="28"/>
                <w:szCs w:val="28"/>
              </w:rPr>
              <w:t>Беннер</w:t>
            </w:r>
            <w:proofErr w:type="spellEnd"/>
            <w:r w:rsidRPr="00D53B7A">
              <w:rPr>
                <w:sz w:val="28"/>
                <w:szCs w:val="28"/>
              </w:rPr>
              <w:t xml:space="preserve"> В.А.</w:t>
            </w:r>
          </w:p>
          <w:p w14:paraId="57348434" w14:textId="77777777" w:rsidR="00D53B7A" w:rsidRPr="00D53B7A" w:rsidRDefault="00D53B7A">
            <w:pPr>
              <w:spacing w:line="360" w:lineRule="auto"/>
              <w:rPr>
                <w:sz w:val="28"/>
                <w:szCs w:val="28"/>
              </w:rPr>
            </w:pPr>
            <w:r w:rsidRPr="00D53B7A">
              <w:rPr>
                <w:sz w:val="28"/>
                <w:szCs w:val="28"/>
              </w:rPr>
              <w:t>Лутфулин Д.А.</w:t>
            </w:r>
          </w:p>
          <w:p w14:paraId="14C0B50E" w14:textId="77777777" w:rsidR="00D53B7A" w:rsidRPr="00D53B7A" w:rsidRDefault="00D53B7A">
            <w:pPr>
              <w:spacing w:line="360" w:lineRule="auto"/>
            </w:pPr>
            <w:r w:rsidRPr="00D53B7A">
              <w:rPr>
                <w:sz w:val="28"/>
                <w:szCs w:val="28"/>
              </w:rPr>
              <w:t>Скрябина С.М.</w:t>
            </w:r>
          </w:p>
        </w:tc>
      </w:tr>
      <w:tr w:rsidR="00DA61E5" w14:paraId="3A11BBE6" w14:textId="77777777" w:rsidTr="00D53B7A">
        <w:trPr>
          <w:trHeight w:val="687"/>
        </w:trPr>
        <w:tc>
          <w:tcPr>
            <w:tcW w:w="9854" w:type="dxa"/>
            <w:gridSpan w:val="3"/>
            <w:shd w:val="clear" w:color="auto" w:fill="auto"/>
          </w:tcPr>
          <w:p w14:paraId="404BE15E" w14:textId="77777777" w:rsidR="00DA61E5" w:rsidRDefault="00DA61E5">
            <w:pPr>
              <w:spacing w:line="360" w:lineRule="auto"/>
            </w:pPr>
            <w:r>
              <w:rPr>
                <w:sz w:val="28"/>
                <w:szCs w:val="28"/>
              </w:rPr>
              <w:t xml:space="preserve">Группа </w:t>
            </w:r>
            <w:r w:rsidR="00B920FC" w:rsidRPr="002500A6">
              <w:rPr>
                <w:sz w:val="28"/>
                <w:szCs w:val="28"/>
              </w:rPr>
              <w:t>3388</w:t>
            </w:r>
          </w:p>
        </w:tc>
      </w:tr>
      <w:tr w:rsidR="00DA61E5" w14:paraId="48849CE4" w14:textId="77777777" w:rsidTr="00D53B7A">
        <w:trPr>
          <w:trHeight w:val="1000"/>
        </w:trPr>
        <w:tc>
          <w:tcPr>
            <w:tcW w:w="9854" w:type="dxa"/>
            <w:gridSpan w:val="3"/>
            <w:shd w:val="clear" w:color="auto" w:fill="auto"/>
          </w:tcPr>
          <w:p w14:paraId="55623DD8" w14:textId="77777777" w:rsidR="00DA61E5" w:rsidRDefault="00DA61E5">
            <w:pPr>
              <w:spacing w:line="360" w:lineRule="auto"/>
            </w:pPr>
            <w:r>
              <w:rPr>
                <w:sz w:val="28"/>
                <w:szCs w:val="28"/>
              </w:rPr>
              <w:t xml:space="preserve">Тема работы: Разработка системы управления и мониторинга роботов (RMMS - </w:t>
            </w:r>
            <w:proofErr w:type="spellStart"/>
            <w:r>
              <w:rPr>
                <w:sz w:val="28"/>
                <w:szCs w:val="28"/>
              </w:rPr>
              <w:t>Robot</w:t>
            </w:r>
            <w:proofErr w:type="spellEnd"/>
            <w:r>
              <w:rPr>
                <w:sz w:val="28"/>
                <w:szCs w:val="28"/>
              </w:rPr>
              <w:t xml:space="preserve"> Management </w:t>
            </w:r>
            <w:proofErr w:type="spellStart"/>
            <w:r>
              <w:rPr>
                <w:sz w:val="28"/>
                <w:szCs w:val="28"/>
              </w:rPr>
              <w:t>and</w:t>
            </w:r>
            <w:proofErr w:type="spellEnd"/>
            <w:r>
              <w:rPr>
                <w:sz w:val="28"/>
                <w:szCs w:val="28"/>
              </w:rPr>
              <w:t xml:space="preserve"> Monitoring System).</w:t>
            </w:r>
          </w:p>
          <w:p w14:paraId="34EB78C3" w14:textId="77777777" w:rsidR="00DA61E5" w:rsidRDefault="00DA61E5">
            <w:pPr>
              <w:spacing w:line="360" w:lineRule="auto"/>
              <w:rPr>
                <w:color w:val="FF0000"/>
                <w:sz w:val="28"/>
                <w:szCs w:val="28"/>
              </w:rPr>
            </w:pPr>
          </w:p>
        </w:tc>
      </w:tr>
      <w:tr w:rsidR="00DA61E5" w14:paraId="6E74DCDB" w14:textId="77777777" w:rsidTr="00D53B7A">
        <w:trPr>
          <w:trHeight w:val="2022"/>
        </w:trPr>
        <w:tc>
          <w:tcPr>
            <w:tcW w:w="9854" w:type="dxa"/>
            <w:gridSpan w:val="3"/>
            <w:shd w:val="clear" w:color="auto" w:fill="auto"/>
          </w:tcPr>
          <w:p w14:paraId="2283BEAE" w14:textId="77777777" w:rsidR="00DA61E5" w:rsidRDefault="00DA61E5">
            <w:pPr>
              <w:spacing w:line="360" w:lineRule="auto"/>
            </w:pPr>
            <w:r>
              <w:rPr>
                <w:sz w:val="28"/>
                <w:szCs w:val="28"/>
              </w:rPr>
              <w:t xml:space="preserve">Исходные данные: </w:t>
            </w:r>
          </w:p>
          <w:p w14:paraId="3336E99C" w14:textId="77777777" w:rsidR="00DA61E5" w:rsidRPr="00B920FC" w:rsidRDefault="00B920FC">
            <w:pPr>
              <w:spacing w:line="360" w:lineRule="auto"/>
              <w:rPr>
                <w:sz w:val="28"/>
                <w:szCs w:val="28"/>
              </w:rPr>
            </w:pPr>
            <w:r w:rsidRPr="00B920FC">
              <w:rPr>
                <w:sz w:val="28"/>
                <w:szCs w:val="28"/>
              </w:rPr>
              <w:t xml:space="preserve">Нужно сделать приложение, решающее задачу хранения информации о Н группах роботов. Храним как метаданные самой группы, так и метаданные конкретных роботов, их координаты, траектории, бинарные данные (кадры с камеры), храним текущие задания для группы, </w:t>
            </w:r>
            <w:proofErr w:type="spellStart"/>
            <w:r w:rsidRPr="00B920FC">
              <w:rPr>
                <w:sz w:val="28"/>
                <w:szCs w:val="28"/>
              </w:rPr>
              <w:t>логи</w:t>
            </w:r>
            <w:proofErr w:type="spellEnd"/>
            <w:r w:rsidRPr="00B920FC">
              <w:rPr>
                <w:sz w:val="28"/>
                <w:szCs w:val="28"/>
              </w:rPr>
              <w:t>. Визуализируем положение на карте.</w:t>
            </w:r>
          </w:p>
          <w:p w14:paraId="5CACDBB0" w14:textId="77777777" w:rsidR="00B920FC" w:rsidRPr="00B920FC" w:rsidRDefault="00B920FC">
            <w:pPr>
              <w:spacing w:line="360" w:lineRule="auto"/>
            </w:pPr>
          </w:p>
        </w:tc>
      </w:tr>
      <w:tr w:rsidR="00DA61E5" w14:paraId="7F3F5591" w14:textId="77777777" w:rsidTr="00D53B7A">
        <w:trPr>
          <w:trHeight w:val="3256"/>
        </w:trPr>
        <w:tc>
          <w:tcPr>
            <w:tcW w:w="9854" w:type="dxa"/>
            <w:gridSpan w:val="3"/>
            <w:shd w:val="clear" w:color="auto" w:fill="auto"/>
          </w:tcPr>
          <w:p w14:paraId="1449A94F" w14:textId="77777777" w:rsidR="00DA61E5" w:rsidRDefault="00DA61E5">
            <w:pPr>
              <w:spacing w:line="360" w:lineRule="auto"/>
            </w:pPr>
            <w:r>
              <w:rPr>
                <w:sz w:val="28"/>
                <w:szCs w:val="28"/>
              </w:rPr>
              <w:t>Содержание пояснительной записки:</w:t>
            </w:r>
          </w:p>
          <w:p w14:paraId="68F0F6F7" w14:textId="77777777" w:rsidR="00DA61E5" w:rsidRDefault="00DA61E5">
            <w:pPr>
              <w:spacing w:line="360" w:lineRule="auto"/>
            </w:pPr>
            <w:r>
              <w:rPr>
                <w:color w:val="000000"/>
                <w:sz w:val="28"/>
                <w:szCs w:val="28"/>
              </w:rPr>
              <w:t>Содержание, Введение, Качественные требования к решению, Сценарии использования (</w:t>
            </w:r>
            <w:proofErr w:type="spellStart"/>
            <w:r>
              <w:rPr>
                <w:color w:val="000000"/>
                <w:sz w:val="28"/>
                <w:szCs w:val="28"/>
              </w:rPr>
              <w:t>Use</w:t>
            </w:r>
            <w:proofErr w:type="spellEnd"/>
            <w:r>
              <w:rPr>
                <w:color w:val="000000"/>
                <w:sz w:val="28"/>
                <w:szCs w:val="28"/>
              </w:rPr>
              <w:t xml:space="preserve"> </w:t>
            </w:r>
            <w:proofErr w:type="spellStart"/>
            <w:r>
              <w:rPr>
                <w:color w:val="000000"/>
                <w:sz w:val="28"/>
                <w:szCs w:val="28"/>
              </w:rPr>
              <w:t>Cases</w:t>
            </w:r>
            <w:proofErr w:type="spellEnd"/>
            <w:r>
              <w:rPr>
                <w:color w:val="000000"/>
                <w:sz w:val="28"/>
                <w:szCs w:val="28"/>
              </w:rPr>
              <w:t xml:space="preserve">), Макет UI, </w:t>
            </w:r>
            <w:proofErr w:type="spellStart"/>
            <w:r>
              <w:rPr>
                <w:color w:val="000000"/>
                <w:sz w:val="28"/>
                <w:szCs w:val="28"/>
              </w:rPr>
              <w:t>Нереляционная</w:t>
            </w:r>
            <w:proofErr w:type="spellEnd"/>
            <w:r>
              <w:rPr>
                <w:color w:val="000000"/>
                <w:sz w:val="28"/>
                <w:szCs w:val="28"/>
              </w:rPr>
              <w:t xml:space="preserve"> модель данных (</w:t>
            </w:r>
            <w:proofErr w:type="spellStart"/>
            <w:r>
              <w:rPr>
                <w:color w:val="000000"/>
                <w:sz w:val="28"/>
                <w:szCs w:val="28"/>
              </w:rPr>
              <w:t>MongoDB</w:t>
            </w:r>
            <w:proofErr w:type="spellEnd"/>
            <w:r>
              <w:rPr>
                <w:color w:val="000000"/>
                <w:sz w:val="28"/>
                <w:szCs w:val="28"/>
              </w:rPr>
              <w:t>), Реляционная модель данных (SQL), Сравнение моделей, Вывод</w:t>
            </w:r>
          </w:p>
        </w:tc>
      </w:tr>
      <w:tr w:rsidR="00DA61E5" w14:paraId="22BD0BAF" w14:textId="77777777" w:rsidTr="00D53B7A">
        <w:trPr>
          <w:trHeight w:val="1331"/>
        </w:trPr>
        <w:tc>
          <w:tcPr>
            <w:tcW w:w="9854" w:type="dxa"/>
            <w:gridSpan w:val="3"/>
            <w:shd w:val="clear" w:color="auto" w:fill="auto"/>
          </w:tcPr>
          <w:p w14:paraId="3BC294D6" w14:textId="77777777" w:rsidR="00DA61E5" w:rsidRPr="00322851" w:rsidRDefault="00DA61E5">
            <w:pPr>
              <w:spacing w:line="360" w:lineRule="auto"/>
              <w:rPr>
                <w:color w:val="000000"/>
              </w:rPr>
            </w:pPr>
            <w:r w:rsidRPr="00322851">
              <w:rPr>
                <w:color w:val="000000"/>
                <w:sz w:val="28"/>
                <w:szCs w:val="28"/>
              </w:rPr>
              <w:t>Предполагаемый объем пояснительной записки:</w:t>
            </w:r>
          </w:p>
          <w:p w14:paraId="32D4A4A5" w14:textId="77777777" w:rsidR="00DA61E5" w:rsidRPr="00322851" w:rsidRDefault="00DA61E5">
            <w:pPr>
              <w:spacing w:line="360" w:lineRule="auto"/>
              <w:rPr>
                <w:color w:val="000000"/>
              </w:rPr>
            </w:pPr>
            <w:r w:rsidRPr="00322851">
              <w:rPr>
                <w:color w:val="000000"/>
                <w:sz w:val="28"/>
                <w:szCs w:val="28"/>
              </w:rPr>
              <w:t xml:space="preserve">Не менее </w:t>
            </w:r>
            <w:r w:rsidR="00D53B7A" w:rsidRPr="007C02C0">
              <w:rPr>
                <w:color w:val="000000"/>
                <w:sz w:val="28"/>
                <w:szCs w:val="28"/>
              </w:rPr>
              <w:t>10</w:t>
            </w:r>
            <w:r w:rsidRPr="00322851">
              <w:rPr>
                <w:color w:val="000000"/>
                <w:sz w:val="28"/>
                <w:szCs w:val="28"/>
              </w:rPr>
              <w:t xml:space="preserve"> страниц.</w:t>
            </w:r>
          </w:p>
        </w:tc>
      </w:tr>
      <w:tr w:rsidR="00DA61E5" w14:paraId="4FCA53E8" w14:textId="77777777" w:rsidTr="00D53B7A">
        <w:trPr>
          <w:trHeight w:val="843"/>
        </w:trPr>
        <w:tc>
          <w:tcPr>
            <w:tcW w:w="9854" w:type="dxa"/>
            <w:gridSpan w:val="3"/>
            <w:shd w:val="clear" w:color="auto" w:fill="auto"/>
          </w:tcPr>
          <w:p w14:paraId="497605D3" w14:textId="77777777" w:rsidR="00DA61E5" w:rsidRPr="00322851" w:rsidRDefault="00DA61E5">
            <w:pPr>
              <w:spacing w:line="360" w:lineRule="auto"/>
              <w:rPr>
                <w:color w:val="000000"/>
                <w:lang w:val="en-US"/>
              </w:rPr>
            </w:pPr>
            <w:r w:rsidRPr="00322851">
              <w:rPr>
                <w:color w:val="000000"/>
                <w:sz w:val="28"/>
                <w:szCs w:val="28"/>
              </w:rPr>
              <w:t xml:space="preserve">Дата выдачи задания: </w:t>
            </w:r>
            <w:r w:rsidR="00D53B7A" w:rsidRPr="00322851">
              <w:rPr>
                <w:color w:val="000000"/>
                <w:sz w:val="28"/>
                <w:szCs w:val="28"/>
                <w:lang w:val="en-US"/>
              </w:rPr>
              <w:t>13</w:t>
            </w:r>
            <w:r w:rsidRPr="00322851">
              <w:rPr>
                <w:color w:val="000000"/>
                <w:sz w:val="28"/>
                <w:szCs w:val="28"/>
              </w:rPr>
              <w:t>.0</w:t>
            </w:r>
            <w:r w:rsidR="00D53B7A" w:rsidRPr="00322851">
              <w:rPr>
                <w:color w:val="000000"/>
                <w:sz w:val="28"/>
                <w:szCs w:val="28"/>
                <w:lang w:val="en-US"/>
              </w:rPr>
              <w:t>2</w:t>
            </w:r>
            <w:r w:rsidRPr="00322851">
              <w:rPr>
                <w:color w:val="000000"/>
                <w:sz w:val="28"/>
                <w:szCs w:val="28"/>
              </w:rPr>
              <w:t>.20</w:t>
            </w:r>
            <w:r w:rsidR="00D53B7A" w:rsidRPr="00322851">
              <w:rPr>
                <w:color w:val="000000"/>
                <w:sz w:val="28"/>
                <w:szCs w:val="28"/>
                <w:lang w:val="en-US"/>
              </w:rPr>
              <w:t>26</w:t>
            </w:r>
          </w:p>
        </w:tc>
      </w:tr>
      <w:tr w:rsidR="00DA61E5" w14:paraId="7F27C59A" w14:textId="77777777" w:rsidTr="00D53B7A">
        <w:trPr>
          <w:trHeight w:val="827"/>
        </w:trPr>
        <w:tc>
          <w:tcPr>
            <w:tcW w:w="9854" w:type="dxa"/>
            <w:gridSpan w:val="3"/>
            <w:shd w:val="clear" w:color="auto" w:fill="auto"/>
          </w:tcPr>
          <w:p w14:paraId="2001C679" w14:textId="77777777" w:rsidR="00DA61E5" w:rsidRPr="00322851" w:rsidRDefault="00DA61E5">
            <w:pPr>
              <w:spacing w:line="360" w:lineRule="auto"/>
              <w:rPr>
                <w:color w:val="000000"/>
                <w:lang w:val="en-US"/>
              </w:rPr>
            </w:pPr>
            <w:r w:rsidRPr="00322851">
              <w:rPr>
                <w:color w:val="000000"/>
                <w:sz w:val="28"/>
                <w:szCs w:val="28"/>
              </w:rPr>
              <w:t xml:space="preserve">Дата сдачи реферата: </w:t>
            </w:r>
            <w:r w:rsidR="00D53B7A" w:rsidRPr="00322851">
              <w:rPr>
                <w:color w:val="000000"/>
                <w:sz w:val="28"/>
                <w:szCs w:val="28"/>
                <w:lang w:val="en-US"/>
              </w:rPr>
              <w:t>24</w:t>
            </w:r>
            <w:r w:rsidRPr="00322851">
              <w:rPr>
                <w:color w:val="000000"/>
                <w:sz w:val="28"/>
                <w:szCs w:val="28"/>
              </w:rPr>
              <w:t>.0</w:t>
            </w:r>
            <w:r w:rsidR="00D53B7A" w:rsidRPr="00322851">
              <w:rPr>
                <w:color w:val="000000"/>
                <w:sz w:val="28"/>
                <w:szCs w:val="28"/>
                <w:lang w:val="en-US"/>
              </w:rPr>
              <w:t>5</w:t>
            </w:r>
            <w:r w:rsidRPr="00322851">
              <w:rPr>
                <w:color w:val="000000"/>
                <w:sz w:val="28"/>
                <w:szCs w:val="28"/>
              </w:rPr>
              <w:t>.20</w:t>
            </w:r>
            <w:r w:rsidR="00D53B7A" w:rsidRPr="00322851">
              <w:rPr>
                <w:color w:val="000000"/>
                <w:sz w:val="28"/>
                <w:szCs w:val="28"/>
                <w:lang w:val="en-US"/>
              </w:rPr>
              <w:t>26</w:t>
            </w:r>
          </w:p>
        </w:tc>
      </w:tr>
      <w:tr w:rsidR="00DA61E5" w14:paraId="0020F0EF" w14:textId="77777777" w:rsidTr="00D53B7A">
        <w:trPr>
          <w:trHeight w:val="549"/>
        </w:trPr>
        <w:tc>
          <w:tcPr>
            <w:tcW w:w="9854" w:type="dxa"/>
            <w:gridSpan w:val="3"/>
            <w:shd w:val="clear" w:color="auto" w:fill="auto"/>
          </w:tcPr>
          <w:p w14:paraId="33D4A73F" w14:textId="77777777" w:rsidR="00DA61E5" w:rsidRPr="00322851" w:rsidRDefault="00DA61E5">
            <w:pPr>
              <w:spacing w:line="360" w:lineRule="auto"/>
              <w:rPr>
                <w:color w:val="000000"/>
              </w:rPr>
            </w:pPr>
            <w:r w:rsidRPr="00322851">
              <w:rPr>
                <w:color w:val="000000"/>
                <w:sz w:val="28"/>
                <w:szCs w:val="28"/>
              </w:rPr>
              <w:lastRenderedPageBreak/>
              <w:t xml:space="preserve">Дата защиты реферата: </w:t>
            </w:r>
            <w:r w:rsidR="00D53B7A" w:rsidRPr="00322851">
              <w:rPr>
                <w:color w:val="000000"/>
                <w:sz w:val="28"/>
                <w:szCs w:val="28"/>
                <w:lang w:val="en-US"/>
              </w:rPr>
              <w:t>24</w:t>
            </w:r>
            <w:r w:rsidR="00D53B7A" w:rsidRPr="00322851">
              <w:rPr>
                <w:color w:val="000000"/>
                <w:sz w:val="28"/>
                <w:szCs w:val="28"/>
              </w:rPr>
              <w:t>.0</w:t>
            </w:r>
            <w:r w:rsidR="00D53B7A" w:rsidRPr="00322851">
              <w:rPr>
                <w:color w:val="000000"/>
                <w:sz w:val="28"/>
                <w:szCs w:val="28"/>
                <w:lang w:val="en-US"/>
              </w:rPr>
              <w:t>5</w:t>
            </w:r>
            <w:r w:rsidR="00D53B7A" w:rsidRPr="00322851">
              <w:rPr>
                <w:color w:val="000000"/>
                <w:sz w:val="28"/>
                <w:szCs w:val="28"/>
              </w:rPr>
              <w:t>.20</w:t>
            </w:r>
            <w:r w:rsidR="00D53B7A" w:rsidRPr="00322851">
              <w:rPr>
                <w:color w:val="000000"/>
                <w:sz w:val="28"/>
                <w:szCs w:val="28"/>
                <w:lang w:val="en-US"/>
              </w:rPr>
              <w:t>26</w:t>
            </w:r>
          </w:p>
        </w:tc>
      </w:tr>
      <w:tr w:rsidR="00DA61E5" w14:paraId="49BF87B4" w14:textId="77777777" w:rsidTr="00D53B7A">
        <w:trPr>
          <w:trHeight w:val="614"/>
        </w:trPr>
        <w:tc>
          <w:tcPr>
            <w:tcW w:w="4265" w:type="dxa"/>
            <w:shd w:val="clear" w:color="auto" w:fill="auto"/>
            <w:vAlign w:val="bottom"/>
          </w:tcPr>
          <w:p w14:paraId="0AC7BA86" w14:textId="77777777" w:rsidR="00DA61E5" w:rsidRPr="00F31CAD" w:rsidRDefault="00DA61E5">
            <w:pPr>
              <w:rPr>
                <w:sz w:val="28"/>
                <w:szCs w:val="28"/>
              </w:rPr>
            </w:pPr>
            <w:r>
              <w:rPr>
                <w:sz w:val="28"/>
                <w:szCs w:val="28"/>
              </w:rPr>
              <w:t>Студент</w:t>
            </w:r>
            <w:r w:rsidR="00D53B7A" w:rsidRPr="00F31CAD">
              <w:rPr>
                <w:sz w:val="28"/>
                <w:szCs w:val="28"/>
              </w:rPr>
              <w:t>ы</w:t>
            </w:r>
          </w:p>
        </w:tc>
        <w:tc>
          <w:tcPr>
            <w:tcW w:w="2436" w:type="dxa"/>
            <w:tcBorders>
              <w:bottom w:val="single" w:sz="4" w:space="0" w:color="000000"/>
            </w:tcBorders>
            <w:shd w:val="clear" w:color="auto" w:fill="auto"/>
            <w:vAlign w:val="bottom"/>
          </w:tcPr>
          <w:p w14:paraId="2B4B54EA" w14:textId="77777777" w:rsidR="00DA61E5" w:rsidRDefault="00DA61E5">
            <w:pPr>
              <w:snapToGrid w:val="0"/>
              <w:rPr>
                <w:sz w:val="28"/>
                <w:szCs w:val="28"/>
                <w:lang w:val="en-US"/>
              </w:rPr>
            </w:pPr>
          </w:p>
        </w:tc>
        <w:tc>
          <w:tcPr>
            <w:tcW w:w="3153" w:type="dxa"/>
            <w:shd w:val="clear" w:color="auto" w:fill="auto"/>
            <w:vAlign w:val="bottom"/>
          </w:tcPr>
          <w:p w14:paraId="040559A3" w14:textId="77777777" w:rsidR="00D53B7A" w:rsidRDefault="00D53B7A" w:rsidP="00D53B7A">
            <w:pPr>
              <w:jc w:val="center"/>
            </w:pPr>
            <w:proofErr w:type="spellStart"/>
            <w:r>
              <w:rPr>
                <w:color w:val="000000"/>
                <w:sz w:val="28"/>
                <w:szCs w:val="28"/>
              </w:rPr>
              <w:t>Беннер</w:t>
            </w:r>
            <w:proofErr w:type="spellEnd"/>
            <w:r>
              <w:rPr>
                <w:color w:val="000000"/>
                <w:sz w:val="28"/>
                <w:szCs w:val="28"/>
              </w:rPr>
              <w:t xml:space="preserve"> В.А.</w:t>
            </w:r>
          </w:p>
          <w:p w14:paraId="5C4C7521" w14:textId="77777777" w:rsidR="00D53B7A" w:rsidRDefault="00D53B7A" w:rsidP="00D53B7A">
            <w:pPr>
              <w:jc w:val="center"/>
            </w:pPr>
            <w:r>
              <w:rPr>
                <w:color w:val="000000"/>
                <w:sz w:val="28"/>
                <w:szCs w:val="28"/>
              </w:rPr>
              <w:t>Лутфулин Д.А.</w:t>
            </w:r>
          </w:p>
          <w:p w14:paraId="7C3649F0" w14:textId="77777777" w:rsidR="00DA61E5" w:rsidRDefault="00D53B7A" w:rsidP="00D53B7A">
            <w:pPr>
              <w:jc w:val="center"/>
            </w:pPr>
            <w:r>
              <w:rPr>
                <w:color w:val="000000"/>
                <w:sz w:val="28"/>
                <w:szCs w:val="28"/>
              </w:rPr>
              <w:t>Скрябина С.М.</w:t>
            </w:r>
          </w:p>
        </w:tc>
      </w:tr>
      <w:tr w:rsidR="00D53B7A" w14:paraId="6EACC176" w14:textId="77777777" w:rsidTr="00D53B7A">
        <w:trPr>
          <w:trHeight w:val="614"/>
        </w:trPr>
        <w:tc>
          <w:tcPr>
            <w:tcW w:w="4265" w:type="dxa"/>
            <w:shd w:val="clear" w:color="auto" w:fill="auto"/>
            <w:vAlign w:val="bottom"/>
          </w:tcPr>
          <w:p w14:paraId="53C5E69F" w14:textId="77777777" w:rsidR="00D53B7A" w:rsidRPr="00F31CAD" w:rsidRDefault="00D53B7A" w:rsidP="00D53B7A">
            <w:pPr>
              <w:rPr>
                <w:sz w:val="28"/>
                <w:szCs w:val="28"/>
              </w:rPr>
            </w:pPr>
            <w:r>
              <w:rPr>
                <w:sz w:val="28"/>
                <w:szCs w:val="28"/>
              </w:rPr>
              <w:t>Преподаватель</w:t>
            </w:r>
          </w:p>
        </w:tc>
        <w:tc>
          <w:tcPr>
            <w:tcW w:w="2436" w:type="dxa"/>
            <w:tcBorders>
              <w:top w:val="single" w:sz="4" w:space="0" w:color="000000"/>
              <w:bottom w:val="single" w:sz="4" w:space="0" w:color="000000"/>
            </w:tcBorders>
            <w:shd w:val="clear" w:color="auto" w:fill="auto"/>
            <w:vAlign w:val="bottom"/>
          </w:tcPr>
          <w:p w14:paraId="6A2D409E" w14:textId="77777777" w:rsidR="00D53B7A" w:rsidRDefault="00D53B7A" w:rsidP="00D53B7A">
            <w:pPr>
              <w:snapToGrid w:val="0"/>
              <w:rPr>
                <w:sz w:val="28"/>
                <w:szCs w:val="28"/>
              </w:rPr>
            </w:pPr>
          </w:p>
        </w:tc>
        <w:tc>
          <w:tcPr>
            <w:tcW w:w="3153" w:type="dxa"/>
            <w:shd w:val="clear" w:color="auto" w:fill="auto"/>
            <w:vAlign w:val="bottom"/>
          </w:tcPr>
          <w:p w14:paraId="6514EBF3" w14:textId="77777777" w:rsidR="00D53B7A" w:rsidRDefault="00D53B7A" w:rsidP="00D53B7A">
            <w:pPr>
              <w:jc w:val="center"/>
            </w:pPr>
            <w:r>
              <w:rPr>
                <w:color w:val="000000"/>
                <w:sz w:val="28"/>
                <w:szCs w:val="28"/>
              </w:rPr>
              <w:t>Заславский М.М.</w:t>
            </w:r>
          </w:p>
        </w:tc>
      </w:tr>
    </w:tbl>
    <w:p w14:paraId="7486B331" w14:textId="77777777" w:rsidR="00DA61E5" w:rsidRDefault="00DA61E5">
      <w:pPr>
        <w:rPr>
          <w:b/>
          <w:caps/>
          <w:sz w:val="28"/>
          <w:szCs w:val="28"/>
        </w:rPr>
      </w:pPr>
    </w:p>
    <w:p w14:paraId="6E954B38" w14:textId="77777777" w:rsidR="00DA61E5" w:rsidRDefault="00DA61E5">
      <w:pPr>
        <w:pageBreakBefore/>
        <w:spacing w:line="360" w:lineRule="auto"/>
        <w:jc w:val="center"/>
      </w:pPr>
      <w:r>
        <w:rPr>
          <w:b/>
          <w:caps/>
          <w:sz w:val="28"/>
          <w:szCs w:val="28"/>
        </w:rPr>
        <w:lastRenderedPageBreak/>
        <w:t>Аннотация</w:t>
      </w:r>
    </w:p>
    <w:p w14:paraId="70739D40" w14:textId="77777777" w:rsidR="00DA61E5" w:rsidRDefault="00DA61E5">
      <w:pPr>
        <w:spacing w:line="360" w:lineRule="auto"/>
        <w:ind w:firstLine="709"/>
        <w:jc w:val="both"/>
        <w:rPr>
          <w:b/>
          <w:caps/>
          <w:sz w:val="28"/>
          <w:szCs w:val="28"/>
        </w:rPr>
      </w:pPr>
    </w:p>
    <w:p w14:paraId="1E648E79" w14:textId="77777777" w:rsidR="00DA61E5" w:rsidRPr="006B04F7" w:rsidRDefault="006B04F7">
      <w:pPr>
        <w:spacing w:line="360" w:lineRule="auto"/>
        <w:ind w:firstLine="709"/>
        <w:jc w:val="both"/>
      </w:pPr>
      <w:r w:rsidRPr="006B04F7">
        <w:rPr>
          <w:sz w:val="28"/>
          <w:szCs w:val="28"/>
        </w:rPr>
        <w:t xml:space="preserve">В </w:t>
      </w:r>
      <w:r>
        <w:rPr>
          <w:sz w:val="28"/>
          <w:szCs w:val="28"/>
        </w:rPr>
        <w:t xml:space="preserve">работе </w:t>
      </w:r>
      <w:r w:rsidRPr="006B04F7">
        <w:rPr>
          <w:sz w:val="28"/>
          <w:szCs w:val="28"/>
        </w:rPr>
        <w:t xml:space="preserve">выполнено проектирование, расчет занимаемой памяти и детальное сопоставление реляционного и </w:t>
      </w:r>
      <w:proofErr w:type="spellStart"/>
      <w:r w:rsidRPr="006B04F7">
        <w:rPr>
          <w:sz w:val="28"/>
          <w:szCs w:val="28"/>
        </w:rPr>
        <w:t>документоориентированного</w:t>
      </w:r>
      <w:proofErr w:type="spellEnd"/>
      <w:r>
        <w:rPr>
          <w:sz w:val="28"/>
          <w:szCs w:val="28"/>
        </w:rPr>
        <w:t xml:space="preserve"> </w:t>
      </w:r>
      <w:r w:rsidRPr="006B04F7">
        <w:rPr>
          <w:sz w:val="28"/>
          <w:szCs w:val="28"/>
        </w:rPr>
        <w:t xml:space="preserve">подходов к построению хранилища системы управления и мониторинга </w:t>
      </w:r>
      <w:r>
        <w:rPr>
          <w:sz w:val="28"/>
          <w:szCs w:val="28"/>
        </w:rPr>
        <w:t xml:space="preserve">групп </w:t>
      </w:r>
      <w:r w:rsidRPr="006B04F7">
        <w:rPr>
          <w:sz w:val="28"/>
          <w:szCs w:val="28"/>
        </w:rPr>
        <w:t>роботов</w:t>
      </w:r>
      <w:r>
        <w:rPr>
          <w:sz w:val="28"/>
          <w:szCs w:val="28"/>
        </w:rPr>
        <w:t xml:space="preserve">. Приложение </w:t>
      </w:r>
      <w:r w:rsidRPr="006B04F7">
        <w:rPr>
          <w:sz w:val="28"/>
          <w:szCs w:val="28"/>
        </w:rPr>
        <w:t>разработан</w:t>
      </w:r>
      <w:r>
        <w:rPr>
          <w:sz w:val="28"/>
          <w:szCs w:val="28"/>
        </w:rPr>
        <w:t xml:space="preserve">о </w:t>
      </w:r>
      <w:r w:rsidRPr="006B04F7">
        <w:rPr>
          <w:sz w:val="28"/>
          <w:szCs w:val="28"/>
        </w:rPr>
        <w:t>с учетом критериев масштабируемости</w:t>
      </w:r>
      <w:r>
        <w:rPr>
          <w:sz w:val="28"/>
          <w:szCs w:val="28"/>
        </w:rPr>
        <w:t xml:space="preserve"> </w:t>
      </w:r>
      <w:r w:rsidRPr="006B04F7">
        <w:rPr>
          <w:sz w:val="28"/>
          <w:szCs w:val="28"/>
        </w:rPr>
        <w:t xml:space="preserve">и эффективного хранения телеметрии и тяжелых бинарных данных. В результате работы построены обе архитектуры БД, проведено их сравнение, выявившее линейный превосходство </w:t>
      </w:r>
      <w:proofErr w:type="spellStart"/>
      <w:r w:rsidRPr="006B04F7">
        <w:rPr>
          <w:sz w:val="28"/>
          <w:szCs w:val="28"/>
        </w:rPr>
        <w:t>NoSQL</w:t>
      </w:r>
      <w:proofErr w:type="spellEnd"/>
      <w:r w:rsidRPr="006B04F7">
        <w:rPr>
          <w:sz w:val="28"/>
          <w:szCs w:val="28"/>
        </w:rPr>
        <w:t xml:space="preserve">-структуры в </w:t>
      </w:r>
      <w:r>
        <w:rPr>
          <w:sz w:val="28"/>
          <w:szCs w:val="28"/>
        </w:rPr>
        <w:t>данной задаче</w:t>
      </w:r>
      <w:r w:rsidRPr="006B04F7">
        <w:rPr>
          <w:sz w:val="28"/>
          <w:szCs w:val="28"/>
        </w:rPr>
        <w:t xml:space="preserve">. На основе спроектированных моделей разработано веб-приложение, </w:t>
      </w:r>
      <w:r>
        <w:rPr>
          <w:sz w:val="28"/>
          <w:szCs w:val="28"/>
        </w:rPr>
        <w:t>реализующее</w:t>
      </w:r>
      <w:r w:rsidRPr="006B04F7">
        <w:rPr>
          <w:sz w:val="28"/>
          <w:szCs w:val="28"/>
        </w:rPr>
        <w:t xml:space="preserve"> основные сценарии </w:t>
      </w:r>
      <w:r>
        <w:rPr>
          <w:sz w:val="28"/>
          <w:szCs w:val="28"/>
        </w:rPr>
        <w:t>использования</w:t>
      </w:r>
      <w:r w:rsidRPr="006B04F7">
        <w:rPr>
          <w:sz w:val="28"/>
          <w:szCs w:val="28"/>
        </w:rPr>
        <w:t>.</w:t>
      </w:r>
    </w:p>
    <w:p w14:paraId="12BA72EE" w14:textId="77777777" w:rsidR="00DA61E5" w:rsidRDefault="00DA61E5">
      <w:pPr>
        <w:spacing w:line="360" w:lineRule="auto"/>
        <w:ind w:firstLine="709"/>
        <w:jc w:val="both"/>
        <w:rPr>
          <w:color w:val="FF0000"/>
          <w:sz w:val="28"/>
          <w:szCs w:val="28"/>
        </w:rPr>
      </w:pPr>
    </w:p>
    <w:p w14:paraId="15D7C611" w14:textId="77777777" w:rsidR="00DA61E5" w:rsidRDefault="00DA61E5">
      <w:pPr>
        <w:spacing w:line="360" w:lineRule="auto"/>
        <w:ind w:firstLine="709"/>
        <w:jc w:val="both"/>
        <w:rPr>
          <w:color w:val="FF0000"/>
          <w:sz w:val="28"/>
          <w:szCs w:val="28"/>
        </w:rPr>
      </w:pPr>
    </w:p>
    <w:p w14:paraId="11D63718" w14:textId="77777777" w:rsidR="00DA61E5" w:rsidRDefault="00DA61E5">
      <w:pPr>
        <w:spacing w:line="360" w:lineRule="auto"/>
        <w:ind w:firstLine="709"/>
        <w:jc w:val="both"/>
        <w:rPr>
          <w:color w:val="FF0000"/>
          <w:sz w:val="28"/>
          <w:szCs w:val="28"/>
        </w:rPr>
      </w:pPr>
    </w:p>
    <w:p w14:paraId="620C610B" w14:textId="77777777" w:rsidR="00DA61E5" w:rsidRDefault="00DA61E5">
      <w:pPr>
        <w:spacing w:line="360" w:lineRule="auto"/>
        <w:ind w:firstLine="709"/>
        <w:jc w:val="both"/>
        <w:rPr>
          <w:color w:val="FF0000"/>
          <w:sz w:val="28"/>
          <w:szCs w:val="28"/>
        </w:rPr>
      </w:pPr>
    </w:p>
    <w:p w14:paraId="0FF3CE39" w14:textId="77777777" w:rsidR="00DA61E5" w:rsidRDefault="00DA61E5" w:rsidP="00CA17DA">
      <w:pPr>
        <w:spacing w:line="360" w:lineRule="auto"/>
        <w:jc w:val="both"/>
        <w:rPr>
          <w:color w:val="FF0000"/>
          <w:sz w:val="28"/>
          <w:szCs w:val="28"/>
        </w:rPr>
      </w:pPr>
    </w:p>
    <w:p w14:paraId="173B116A" w14:textId="77777777" w:rsidR="00DA61E5" w:rsidRDefault="00DA61E5">
      <w:pPr>
        <w:spacing w:line="360" w:lineRule="auto"/>
        <w:ind w:firstLine="709"/>
        <w:jc w:val="both"/>
        <w:rPr>
          <w:color w:val="FF0000"/>
          <w:sz w:val="28"/>
          <w:szCs w:val="28"/>
        </w:rPr>
      </w:pPr>
    </w:p>
    <w:p w14:paraId="5017C588" w14:textId="77777777" w:rsidR="00DA61E5" w:rsidRPr="00315952" w:rsidRDefault="00DA61E5">
      <w:pPr>
        <w:spacing w:line="360" w:lineRule="auto"/>
        <w:jc w:val="center"/>
        <w:rPr>
          <w:lang w:val="en-US"/>
        </w:rPr>
      </w:pPr>
      <w:r>
        <w:rPr>
          <w:b/>
          <w:caps/>
          <w:sz w:val="28"/>
          <w:szCs w:val="28"/>
          <w:lang w:val="en-US"/>
        </w:rPr>
        <w:t>Summary</w:t>
      </w:r>
    </w:p>
    <w:p w14:paraId="3B01CAD2" w14:textId="77777777" w:rsidR="00DA61E5" w:rsidRDefault="00DA61E5">
      <w:pPr>
        <w:spacing w:line="360" w:lineRule="auto"/>
        <w:jc w:val="center"/>
        <w:rPr>
          <w:b/>
          <w:caps/>
          <w:sz w:val="28"/>
          <w:szCs w:val="28"/>
          <w:lang w:val="en-US"/>
        </w:rPr>
      </w:pPr>
    </w:p>
    <w:p w14:paraId="4ECEC104" w14:textId="77777777" w:rsidR="00DA61E5" w:rsidRPr="007C02C0" w:rsidRDefault="00CA17DA" w:rsidP="00CA17DA">
      <w:pPr>
        <w:spacing w:line="360" w:lineRule="auto"/>
        <w:ind w:firstLine="709"/>
        <w:jc w:val="both"/>
        <w:rPr>
          <w:sz w:val="28"/>
          <w:szCs w:val="28"/>
          <w:lang w:val="en-US"/>
        </w:rPr>
      </w:pPr>
      <w:r w:rsidRPr="007C02C0">
        <w:rPr>
          <w:sz w:val="28"/>
          <w:szCs w:val="28"/>
          <w:lang w:val="en-US"/>
        </w:rPr>
        <w:t>This work presents the design, memory calculation, and detailed analysis of relational and document-oriented approaches to building database for control systems and robot groups. The application was developed with scalability, including telemetry storage and binary data validation. The development of both database designs, coupled with their comparison, revealed the superiority of the NoSQL structure for this task. Based on the proposed models, a web application was developed that implements the main use cases.</w:t>
      </w:r>
    </w:p>
    <w:p w14:paraId="6CCF916A" w14:textId="77777777" w:rsidR="00A664C0" w:rsidRDefault="00DA61E5" w:rsidP="00F818DE">
      <w:pPr>
        <w:pageBreakBefore/>
        <w:spacing w:line="360" w:lineRule="auto"/>
        <w:jc w:val="center"/>
        <w:rPr>
          <w:noProof/>
        </w:rPr>
      </w:pPr>
      <w:r>
        <w:rPr>
          <w:b/>
          <w:caps/>
          <w:sz w:val="28"/>
          <w:szCs w:val="28"/>
        </w:rPr>
        <w:lastRenderedPageBreak/>
        <w:t>содержани</w:t>
      </w:r>
      <w:r w:rsidR="00F31CAD">
        <w:rPr>
          <w:b/>
          <w:caps/>
          <w:sz w:val="28"/>
          <w:szCs w:val="28"/>
        </w:rPr>
        <w:t>Е</w:t>
      </w:r>
      <w:r w:rsidR="00F818DE">
        <w:rPr>
          <w:b/>
          <w:caps/>
          <w:sz w:val="28"/>
          <w:szCs w:val="28"/>
        </w:rPr>
        <w:br/>
      </w:r>
      <w:r w:rsidR="00F818DE">
        <w:rPr>
          <w:b/>
          <w:caps/>
          <w:sz w:val="28"/>
          <w:szCs w:val="28"/>
        </w:rPr>
        <w:fldChar w:fldCharType="begin"/>
      </w:r>
      <w:r w:rsidR="00F818DE">
        <w:rPr>
          <w:b/>
          <w:caps/>
          <w:sz w:val="28"/>
          <w:szCs w:val="28"/>
        </w:rPr>
        <w:instrText xml:space="preserve"> TOC \o "1-3" \h \z \u </w:instrText>
      </w:r>
      <w:r w:rsidR="00F818DE">
        <w:rPr>
          <w:b/>
          <w:caps/>
          <w:sz w:val="28"/>
          <w:szCs w:val="28"/>
        </w:rPr>
        <w:fldChar w:fldCharType="separate"/>
      </w:r>
    </w:p>
    <w:p w14:paraId="720A7CFA" w14:textId="2FB7166A" w:rsidR="00A664C0" w:rsidRPr="00322851" w:rsidRDefault="00AB141D">
      <w:pPr>
        <w:pStyle w:val="28"/>
        <w:tabs>
          <w:tab w:val="right" w:leader="dot" w:pos="9628"/>
        </w:tabs>
        <w:rPr>
          <w:rFonts w:ascii="Calibri" w:hAnsi="Calibri"/>
          <w:noProof/>
          <w:sz w:val="22"/>
          <w:szCs w:val="22"/>
          <w:lang w:eastAsia="ru-RU"/>
        </w:rPr>
      </w:pPr>
      <w:hyperlink w:anchor="_Toc230530527" w:history="1">
        <w:r w:rsidR="00A664C0" w:rsidRPr="00977068">
          <w:rPr>
            <w:rStyle w:val="ab"/>
            <w:rFonts w:eastAsia="Noto Serif CJK SC"/>
            <w:caps/>
            <w:noProof/>
            <w:kern w:val="2"/>
            <w:lang w:bidi="hi-IN"/>
          </w:rPr>
          <w:t>введение</w:t>
        </w:r>
        <w:r w:rsidR="00A664C0">
          <w:rPr>
            <w:noProof/>
            <w:webHidden/>
          </w:rPr>
          <w:tab/>
        </w:r>
        <w:r w:rsidR="00A664C0">
          <w:rPr>
            <w:noProof/>
            <w:webHidden/>
          </w:rPr>
          <w:fldChar w:fldCharType="begin"/>
        </w:r>
        <w:r w:rsidR="00A664C0">
          <w:rPr>
            <w:noProof/>
            <w:webHidden/>
          </w:rPr>
          <w:instrText xml:space="preserve"> PAGEREF _Toc230530527 \h </w:instrText>
        </w:r>
        <w:r w:rsidR="00A664C0">
          <w:rPr>
            <w:noProof/>
            <w:webHidden/>
          </w:rPr>
        </w:r>
        <w:r w:rsidR="00A664C0">
          <w:rPr>
            <w:noProof/>
            <w:webHidden/>
          </w:rPr>
          <w:fldChar w:fldCharType="separate"/>
        </w:r>
        <w:r w:rsidR="007C02C0">
          <w:rPr>
            <w:noProof/>
            <w:webHidden/>
          </w:rPr>
          <w:t>6</w:t>
        </w:r>
        <w:r w:rsidR="00A664C0">
          <w:rPr>
            <w:noProof/>
            <w:webHidden/>
          </w:rPr>
          <w:fldChar w:fldCharType="end"/>
        </w:r>
      </w:hyperlink>
    </w:p>
    <w:p w14:paraId="17696B33" w14:textId="41E5B70E" w:rsidR="00A664C0" w:rsidRPr="00322851" w:rsidRDefault="00AB141D">
      <w:pPr>
        <w:pStyle w:val="28"/>
        <w:tabs>
          <w:tab w:val="right" w:leader="dot" w:pos="9628"/>
        </w:tabs>
        <w:rPr>
          <w:rFonts w:ascii="Calibri" w:hAnsi="Calibri"/>
          <w:noProof/>
          <w:sz w:val="22"/>
          <w:szCs w:val="22"/>
          <w:lang w:eastAsia="ru-RU"/>
        </w:rPr>
      </w:pPr>
      <w:hyperlink w:anchor="_Toc230530528" w:history="1">
        <w:r w:rsidR="00A664C0" w:rsidRPr="00977068">
          <w:rPr>
            <w:rStyle w:val="ab"/>
            <w:rFonts w:eastAsia="Noto Serif CJK SC"/>
            <w:caps/>
            <w:noProof/>
            <w:kern w:val="2"/>
            <w:lang w:bidi="hi-IN"/>
          </w:rPr>
          <w:t>1. КАЧЕСТВЕННЫЕ ТРЕБОВАНИЯ К РЕШЕНИЮ</w:t>
        </w:r>
        <w:r w:rsidR="00A664C0">
          <w:rPr>
            <w:noProof/>
            <w:webHidden/>
          </w:rPr>
          <w:tab/>
        </w:r>
        <w:r w:rsidR="00A664C0">
          <w:rPr>
            <w:noProof/>
            <w:webHidden/>
          </w:rPr>
          <w:fldChar w:fldCharType="begin"/>
        </w:r>
        <w:r w:rsidR="00A664C0">
          <w:rPr>
            <w:noProof/>
            <w:webHidden/>
          </w:rPr>
          <w:instrText xml:space="preserve"> PAGEREF _Toc230530528 \h </w:instrText>
        </w:r>
        <w:r w:rsidR="00A664C0">
          <w:rPr>
            <w:noProof/>
            <w:webHidden/>
          </w:rPr>
        </w:r>
        <w:r w:rsidR="00A664C0">
          <w:rPr>
            <w:noProof/>
            <w:webHidden/>
          </w:rPr>
          <w:fldChar w:fldCharType="separate"/>
        </w:r>
        <w:r w:rsidR="007C02C0">
          <w:rPr>
            <w:noProof/>
            <w:webHidden/>
          </w:rPr>
          <w:t>8</w:t>
        </w:r>
        <w:r w:rsidR="00A664C0">
          <w:rPr>
            <w:noProof/>
            <w:webHidden/>
          </w:rPr>
          <w:fldChar w:fldCharType="end"/>
        </w:r>
      </w:hyperlink>
    </w:p>
    <w:p w14:paraId="4242380D" w14:textId="3C78CA79" w:rsidR="00A664C0" w:rsidRPr="00322851" w:rsidRDefault="00AB141D">
      <w:pPr>
        <w:pStyle w:val="28"/>
        <w:tabs>
          <w:tab w:val="right" w:leader="dot" w:pos="9628"/>
        </w:tabs>
        <w:rPr>
          <w:rFonts w:ascii="Calibri" w:hAnsi="Calibri"/>
          <w:noProof/>
          <w:sz w:val="22"/>
          <w:szCs w:val="22"/>
          <w:lang w:eastAsia="ru-RU"/>
        </w:rPr>
      </w:pPr>
      <w:hyperlink w:anchor="_Toc230530529" w:history="1">
        <w:r w:rsidR="00A664C0" w:rsidRPr="00977068">
          <w:rPr>
            <w:rStyle w:val="ab"/>
            <w:rFonts w:eastAsia="Noto Serif CJK SC"/>
            <w:caps/>
            <w:noProof/>
            <w:kern w:val="2"/>
            <w:lang w:bidi="hi-IN"/>
          </w:rPr>
          <w:t>2. СЦЕНАРИИ ИСПОЛЬЗОВАНИЯ (USE CASES)</w:t>
        </w:r>
        <w:r w:rsidR="00A664C0">
          <w:rPr>
            <w:noProof/>
            <w:webHidden/>
          </w:rPr>
          <w:tab/>
        </w:r>
        <w:r w:rsidR="00A664C0">
          <w:rPr>
            <w:noProof/>
            <w:webHidden/>
          </w:rPr>
          <w:fldChar w:fldCharType="begin"/>
        </w:r>
        <w:r w:rsidR="00A664C0">
          <w:rPr>
            <w:noProof/>
            <w:webHidden/>
          </w:rPr>
          <w:instrText xml:space="preserve"> PAGEREF _Toc230530529 \h </w:instrText>
        </w:r>
        <w:r w:rsidR="00A664C0">
          <w:rPr>
            <w:noProof/>
            <w:webHidden/>
          </w:rPr>
        </w:r>
        <w:r w:rsidR="00A664C0">
          <w:rPr>
            <w:noProof/>
            <w:webHidden/>
          </w:rPr>
          <w:fldChar w:fldCharType="separate"/>
        </w:r>
        <w:r w:rsidR="007C02C0">
          <w:rPr>
            <w:noProof/>
            <w:webHidden/>
          </w:rPr>
          <w:t>9</w:t>
        </w:r>
        <w:r w:rsidR="00A664C0">
          <w:rPr>
            <w:noProof/>
            <w:webHidden/>
          </w:rPr>
          <w:fldChar w:fldCharType="end"/>
        </w:r>
      </w:hyperlink>
    </w:p>
    <w:p w14:paraId="016D313B" w14:textId="6E2E7C94" w:rsidR="00A664C0" w:rsidRPr="00322851" w:rsidRDefault="00AB141D">
      <w:pPr>
        <w:pStyle w:val="28"/>
        <w:tabs>
          <w:tab w:val="right" w:leader="dot" w:pos="9628"/>
        </w:tabs>
        <w:rPr>
          <w:rFonts w:ascii="Calibri" w:hAnsi="Calibri"/>
          <w:noProof/>
          <w:sz w:val="22"/>
          <w:szCs w:val="22"/>
          <w:lang w:eastAsia="ru-RU"/>
        </w:rPr>
      </w:pPr>
      <w:hyperlink w:anchor="_Toc230530530" w:history="1">
        <w:r w:rsidR="00A664C0" w:rsidRPr="00977068">
          <w:rPr>
            <w:rStyle w:val="ab"/>
            <w:rFonts w:eastAsia="Noto Serif CJK SC"/>
            <w:caps/>
            <w:noProof/>
            <w:kern w:val="2"/>
            <w:lang w:bidi="hi-IN"/>
          </w:rPr>
          <w:t>3. МАКЕТ UI</w:t>
        </w:r>
        <w:r w:rsidR="00A664C0">
          <w:rPr>
            <w:noProof/>
            <w:webHidden/>
          </w:rPr>
          <w:tab/>
        </w:r>
        <w:r w:rsidR="00A664C0">
          <w:rPr>
            <w:noProof/>
            <w:webHidden/>
          </w:rPr>
          <w:fldChar w:fldCharType="begin"/>
        </w:r>
        <w:r w:rsidR="00A664C0">
          <w:rPr>
            <w:noProof/>
            <w:webHidden/>
          </w:rPr>
          <w:instrText xml:space="preserve"> PAGEREF _Toc230530530 \h </w:instrText>
        </w:r>
        <w:r w:rsidR="00A664C0">
          <w:rPr>
            <w:noProof/>
            <w:webHidden/>
          </w:rPr>
        </w:r>
        <w:r w:rsidR="00A664C0">
          <w:rPr>
            <w:noProof/>
            <w:webHidden/>
          </w:rPr>
          <w:fldChar w:fldCharType="separate"/>
        </w:r>
        <w:r w:rsidR="007C02C0">
          <w:rPr>
            <w:noProof/>
            <w:webHidden/>
          </w:rPr>
          <w:t>14</w:t>
        </w:r>
        <w:r w:rsidR="00A664C0">
          <w:rPr>
            <w:noProof/>
            <w:webHidden/>
          </w:rPr>
          <w:fldChar w:fldCharType="end"/>
        </w:r>
      </w:hyperlink>
    </w:p>
    <w:p w14:paraId="55064421" w14:textId="1126A91D" w:rsidR="00A664C0" w:rsidRPr="00322851" w:rsidRDefault="00AB141D">
      <w:pPr>
        <w:pStyle w:val="28"/>
        <w:tabs>
          <w:tab w:val="right" w:leader="dot" w:pos="9628"/>
        </w:tabs>
        <w:rPr>
          <w:rFonts w:ascii="Calibri" w:hAnsi="Calibri"/>
          <w:noProof/>
          <w:sz w:val="22"/>
          <w:szCs w:val="22"/>
          <w:lang w:eastAsia="ru-RU"/>
        </w:rPr>
      </w:pPr>
      <w:hyperlink w:anchor="_Toc230530531" w:history="1">
        <w:r w:rsidR="00A664C0" w:rsidRPr="00977068">
          <w:rPr>
            <w:rStyle w:val="ab"/>
            <w:rFonts w:eastAsia="Noto Serif CJK SC"/>
            <w:caps/>
            <w:noProof/>
            <w:kern w:val="2"/>
            <w:lang w:bidi="hi-IN"/>
          </w:rPr>
          <w:t>4. НЕРЕЛЯЦИОННАЯ МОДЕЛЬ ДАННЫХ (MONGODB)</w:t>
        </w:r>
        <w:r w:rsidR="00A664C0">
          <w:rPr>
            <w:noProof/>
            <w:webHidden/>
          </w:rPr>
          <w:tab/>
        </w:r>
        <w:r w:rsidR="00A664C0">
          <w:rPr>
            <w:noProof/>
            <w:webHidden/>
          </w:rPr>
          <w:fldChar w:fldCharType="begin"/>
        </w:r>
        <w:r w:rsidR="00A664C0">
          <w:rPr>
            <w:noProof/>
            <w:webHidden/>
          </w:rPr>
          <w:instrText xml:space="preserve"> PAGEREF _Toc230530531 \h </w:instrText>
        </w:r>
        <w:r w:rsidR="00A664C0">
          <w:rPr>
            <w:noProof/>
            <w:webHidden/>
          </w:rPr>
        </w:r>
        <w:r w:rsidR="00A664C0">
          <w:rPr>
            <w:noProof/>
            <w:webHidden/>
          </w:rPr>
          <w:fldChar w:fldCharType="separate"/>
        </w:r>
        <w:r w:rsidR="007C02C0">
          <w:rPr>
            <w:noProof/>
            <w:webHidden/>
          </w:rPr>
          <w:t>19</w:t>
        </w:r>
        <w:r w:rsidR="00A664C0">
          <w:rPr>
            <w:noProof/>
            <w:webHidden/>
          </w:rPr>
          <w:fldChar w:fldCharType="end"/>
        </w:r>
      </w:hyperlink>
    </w:p>
    <w:p w14:paraId="6C707975" w14:textId="6A821D7A" w:rsidR="00A664C0" w:rsidRPr="00322851" w:rsidRDefault="00AB141D">
      <w:pPr>
        <w:pStyle w:val="28"/>
        <w:tabs>
          <w:tab w:val="right" w:leader="dot" w:pos="9628"/>
        </w:tabs>
        <w:rPr>
          <w:rFonts w:ascii="Calibri" w:hAnsi="Calibri"/>
          <w:noProof/>
          <w:sz w:val="22"/>
          <w:szCs w:val="22"/>
          <w:lang w:eastAsia="ru-RU"/>
        </w:rPr>
      </w:pPr>
      <w:hyperlink w:anchor="_Toc230530535" w:history="1">
        <w:r w:rsidR="00A664C0" w:rsidRPr="00977068">
          <w:rPr>
            <w:rStyle w:val="ab"/>
            <w:rFonts w:eastAsia="Noto Serif CJK SC"/>
            <w:caps/>
            <w:noProof/>
            <w:kern w:val="2"/>
            <w:lang w:bidi="hi-IN"/>
          </w:rPr>
          <w:t>5. РЕЛЯЦИОННАЯ МОДЕЛЬ ДАННЫХ (SQL)</w:t>
        </w:r>
        <w:r w:rsidR="00A664C0">
          <w:rPr>
            <w:noProof/>
            <w:webHidden/>
          </w:rPr>
          <w:tab/>
        </w:r>
        <w:r w:rsidR="00A664C0">
          <w:rPr>
            <w:noProof/>
            <w:webHidden/>
          </w:rPr>
          <w:fldChar w:fldCharType="begin"/>
        </w:r>
        <w:r w:rsidR="00A664C0">
          <w:rPr>
            <w:noProof/>
            <w:webHidden/>
          </w:rPr>
          <w:instrText xml:space="preserve"> PAGEREF _Toc230530535 \h </w:instrText>
        </w:r>
        <w:r w:rsidR="00A664C0">
          <w:rPr>
            <w:noProof/>
            <w:webHidden/>
          </w:rPr>
        </w:r>
        <w:r w:rsidR="00A664C0">
          <w:rPr>
            <w:noProof/>
            <w:webHidden/>
          </w:rPr>
          <w:fldChar w:fldCharType="separate"/>
        </w:r>
        <w:r w:rsidR="007C02C0">
          <w:rPr>
            <w:noProof/>
            <w:webHidden/>
          </w:rPr>
          <w:t>25</w:t>
        </w:r>
        <w:r w:rsidR="00A664C0">
          <w:rPr>
            <w:noProof/>
            <w:webHidden/>
          </w:rPr>
          <w:fldChar w:fldCharType="end"/>
        </w:r>
      </w:hyperlink>
    </w:p>
    <w:p w14:paraId="31F07025" w14:textId="477AF749" w:rsidR="00A664C0" w:rsidRPr="00322851" w:rsidRDefault="00AB141D">
      <w:pPr>
        <w:pStyle w:val="28"/>
        <w:tabs>
          <w:tab w:val="right" w:leader="dot" w:pos="9628"/>
        </w:tabs>
        <w:rPr>
          <w:rFonts w:ascii="Calibri" w:hAnsi="Calibri"/>
          <w:noProof/>
          <w:sz w:val="22"/>
          <w:szCs w:val="22"/>
          <w:lang w:eastAsia="ru-RU"/>
        </w:rPr>
      </w:pPr>
      <w:hyperlink w:anchor="_Toc230530538" w:history="1">
        <w:r w:rsidR="00A664C0" w:rsidRPr="00977068">
          <w:rPr>
            <w:rStyle w:val="ab"/>
            <w:rFonts w:eastAsia="Noto Serif CJK SC"/>
            <w:caps/>
            <w:noProof/>
            <w:kern w:val="2"/>
            <w:lang w:bidi="hi-IN"/>
          </w:rPr>
          <w:t>6. СРАВНЕНИЕ МОДЕЛЕЙ</w:t>
        </w:r>
        <w:r w:rsidR="00A664C0">
          <w:rPr>
            <w:noProof/>
            <w:webHidden/>
          </w:rPr>
          <w:tab/>
        </w:r>
        <w:r w:rsidR="00A664C0">
          <w:rPr>
            <w:noProof/>
            <w:webHidden/>
          </w:rPr>
          <w:fldChar w:fldCharType="begin"/>
        </w:r>
        <w:r w:rsidR="00A664C0">
          <w:rPr>
            <w:noProof/>
            <w:webHidden/>
          </w:rPr>
          <w:instrText xml:space="preserve"> PAGEREF _Toc230530538 \h </w:instrText>
        </w:r>
        <w:r w:rsidR="00A664C0">
          <w:rPr>
            <w:noProof/>
            <w:webHidden/>
          </w:rPr>
        </w:r>
        <w:r w:rsidR="00A664C0">
          <w:rPr>
            <w:noProof/>
            <w:webHidden/>
          </w:rPr>
          <w:fldChar w:fldCharType="separate"/>
        </w:r>
        <w:r w:rsidR="007C02C0">
          <w:rPr>
            <w:noProof/>
            <w:webHidden/>
          </w:rPr>
          <w:t>30</w:t>
        </w:r>
        <w:r w:rsidR="00A664C0">
          <w:rPr>
            <w:noProof/>
            <w:webHidden/>
          </w:rPr>
          <w:fldChar w:fldCharType="end"/>
        </w:r>
      </w:hyperlink>
    </w:p>
    <w:p w14:paraId="700B11FB" w14:textId="19848FDC" w:rsidR="00A664C0" w:rsidRPr="00322851" w:rsidRDefault="00AB141D">
      <w:pPr>
        <w:pStyle w:val="28"/>
        <w:tabs>
          <w:tab w:val="right" w:leader="dot" w:pos="9628"/>
        </w:tabs>
        <w:rPr>
          <w:rFonts w:ascii="Calibri" w:hAnsi="Calibri"/>
          <w:noProof/>
          <w:sz w:val="22"/>
          <w:szCs w:val="22"/>
          <w:lang w:eastAsia="ru-RU"/>
        </w:rPr>
      </w:pPr>
      <w:hyperlink w:anchor="_Toc230530541" w:history="1">
        <w:r w:rsidR="00A664C0" w:rsidRPr="00977068">
          <w:rPr>
            <w:rStyle w:val="ab"/>
            <w:rFonts w:eastAsia="Noto Serif CJK SC"/>
            <w:caps/>
            <w:noProof/>
            <w:kern w:val="2"/>
            <w:lang w:bidi="hi-IN"/>
          </w:rPr>
          <w:t>Разработанное приложение</w:t>
        </w:r>
        <w:r w:rsidR="00A664C0">
          <w:rPr>
            <w:noProof/>
            <w:webHidden/>
          </w:rPr>
          <w:tab/>
        </w:r>
        <w:r w:rsidR="00A664C0">
          <w:rPr>
            <w:noProof/>
            <w:webHidden/>
          </w:rPr>
          <w:fldChar w:fldCharType="begin"/>
        </w:r>
        <w:r w:rsidR="00A664C0">
          <w:rPr>
            <w:noProof/>
            <w:webHidden/>
          </w:rPr>
          <w:instrText xml:space="preserve"> PAGEREF _Toc230530541 \h </w:instrText>
        </w:r>
        <w:r w:rsidR="00A664C0">
          <w:rPr>
            <w:noProof/>
            <w:webHidden/>
          </w:rPr>
        </w:r>
        <w:r w:rsidR="00A664C0">
          <w:rPr>
            <w:noProof/>
            <w:webHidden/>
          </w:rPr>
          <w:fldChar w:fldCharType="separate"/>
        </w:r>
        <w:r w:rsidR="007C02C0">
          <w:rPr>
            <w:noProof/>
            <w:webHidden/>
          </w:rPr>
          <w:t>36</w:t>
        </w:r>
        <w:r w:rsidR="00A664C0">
          <w:rPr>
            <w:noProof/>
            <w:webHidden/>
          </w:rPr>
          <w:fldChar w:fldCharType="end"/>
        </w:r>
      </w:hyperlink>
    </w:p>
    <w:p w14:paraId="73BDC284" w14:textId="01D3CCAD" w:rsidR="00A664C0" w:rsidRPr="00322851" w:rsidRDefault="00AB141D">
      <w:pPr>
        <w:pStyle w:val="28"/>
        <w:tabs>
          <w:tab w:val="right" w:leader="dot" w:pos="9628"/>
        </w:tabs>
        <w:rPr>
          <w:rFonts w:ascii="Calibri" w:hAnsi="Calibri"/>
          <w:noProof/>
          <w:sz w:val="22"/>
          <w:szCs w:val="22"/>
          <w:lang w:eastAsia="ru-RU"/>
        </w:rPr>
      </w:pPr>
      <w:hyperlink w:anchor="_Toc230530542" w:history="1">
        <w:r w:rsidR="00A664C0" w:rsidRPr="00977068">
          <w:rPr>
            <w:rStyle w:val="ab"/>
            <w:rFonts w:eastAsia="Noto Serif CJK SC"/>
            <w:caps/>
            <w:noProof/>
            <w:kern w:val="2"/>
            <w:lang w:bidi="hi-IN"/>
          </w:rPr>
          <w:t>заключение</w:t>
        </w:r>
        <w:r w:rsidR="00A664C0">
          <w:rPr>
            <w:noProof/>
            <w:webHidden/>
          </w:rPr>
          <w:tab/>
        </w:r>
        <w:r w:rsidR="00A664C0">
          <w:rPr>
            <w:noProof/>
            <w:webHidden/>
          </w:rPr>
          <w:fldChar w:fldCharType="begin"/>
        </w:r>
        <w:r w:rsidR="00A664C0">
          <w:rPr>
            <w:noProof/>
            <w:webHidden/>
          </w:rPr>
          <w:instrText xml:space="preserve"> PAGEREF _Toc230530542 \h </w:instrText>
        </w:r>
        <w:r w:rsidR="00A664C0">
          <w:rPr>
            <w:noProof/>
            <w:webHidden/>
          </w:rPr>
        </w:r>
        <w:r w:rsidR="00A664C0">
          <w:rPr>
            <w:noProof/>
            <w:webHidden/>
          </w:rPr>
          <w:fldChar w:fldCharType="separate"/>
        </w:r>
        <w:r w:rsidR="007C02C0">
          <w:rPr>
            <w:noProof/>
            <w:webHidden/>
          </w:rPr>
          <w:t>42</w:t>
        </w:r>
        <w:r w:rsidR="00A664C0">
          <w:rPr>
            <w:noProof/>
            <w:webHidden/>
          </w:rPr>
          <w:fldChar w:fldCharType="end"/>
        </w:r>
      </w:hyperlink>
    </w:p>
    <w:p w14:paraId="51DC375D" w14:textId="499EFD85" w:rsidR="00A664C0" w:rsidRPr="00322851" w:rsidRDefault="00AB141D">
      <w:pPr>
        <w:pStyle w:val="28"/>
        <w:tabs>
          <w:tab w:val="right" w:leader="dot" w:pos="9628"/>
        </w:tabs>
        <w:rPr>
          <w:rFonts w:ascii="Calibri" w:hAnsi="Calibri"/>
          <w:noProof/>
          <w:sz w:val="22"/>
          <w:szCs w:val="22"/>
          <w:lang w:eastAsia="ru-RU"/>
        </w:rPr>
      </w:pPr>
      <w:hyperlink w:anchor="_Toc230530543" w:history="1">
        <w:r w:rsidR="00A664C0" w:rsidRPr="00977068">
          <w:rPr>
            <w:rStyle w:val="ab"/>
            <w:rFonts w:eastAsia="Noto Serif CJK SC"/>
            <w:caps/>
            <w:noProof/>
            <w:kern w:val="2"/>
            <w:lang w:bidi="hi-IN"/>
          </w:rPr>
          <w:t>приложение А</w:t>
        </w:r>
        <w:r w:rsidR="00A664C0">
          <w:rPr>
            <w:noProof/>
            <w:webHidden/>
          </w:rPr>
          <w:tab/>
        </w:r>
        <w:r w:rsidR="00A664C0">
          <w:rPr>
            <w:noProof/>
            <w:webHidden/>
          </w:rPr>
          <w:fldChar w:fldCharType="begin"/>
        </w:r>
        <w:r w:rsidR="00A664C0">
          <w:rPr>
            <w:noProof/>
            <w:webHidden/>
          </w:rPr>
          <w:instrText xml:space="preserve"> PAGEREF _Toc230530543 \h </w:instrText>
        </w:r>
        <w:r w:rsidR="00A664C0">
          <w:rPr>
            <w:noProof/>
            <w:webHidden/>
          </w:rPr>
        </w:r>
        <w:r w:rsidR="00A664C0">
          <w:rPr>
            <w:noProof/>
            <w:webHidden/>
          </w:rPr>
          <w:fldChar w:fldCharType="separate"/>
        </w:r>
        <w:r w:rsidR="007C02C0">
          <w:rPr>
            <w:noProof/>
            <w:webHidden/>
          </w:rPr>
          <w:t>43</w:t>
        </w:r>
        <w:r w:rsidR="00A664C0">
          <w:rPr>
            <w:noProof/>
            <w:webHidden/>
          </w:rPr>
          <w:fldChar w:fldCharType="end"/>
        </w:r>
      </w:hyperlink>
    </w:p>
    <w:p w14:paraId="0844DCE8" w14:textId="5F8246D2" w:rsidR="00A664C0" w:rsidRPr="00322851" w:rsidRDefault="00AB141D">
      <w:pPr>
        <w:pStyle w:val="28"/>
        <w:tabs>
          <w:tab w:val="right" w:leader="dot" w:pos="9628"/>
        </w:tabs>
        <w:rPr>
          <w:rFonts w:ascii="Calibri" w:hAnsi="Calibri"/>
          <w:noProof/>
          <w:sz w:val="22"/>
          <w:szCs w:val="22"/>
          <w:lang w:eastAsia="ru-RU"/>
        </w:rPr>
      </w:pPr>
      <w:hyperlink w:anchor="_Toc230530544" w:history="1">
        <w:r w:rsidR="00A664C0" w:rsidRPr="00977068">
          <w:rPr>
            <w:rStyle w:val="ab"/>
            <w:rFonts w:eastAsia="Noto Serif CJK SC"/>
            <w:caps/>
            <w:noProof/>
            <w:kern w:val="2"/>
            <w:lang w:bidi="hi-IN"/>
          </w:rPr>
          <w:t>список использованных источников</w:t>
        </w:r>
        <w:r w:rsidR="00A664C0">
          <w:rPr>
            <w:noProof/>
            <w:webHidden/>
          </w:rPr>
          <w:tab/>
        </w:r>
        <w:r w:rsidR="00A664C0">
          <w:rPr>
            <w:noProof/>
            <w:webHidden/>
          </w:rPr>
          <w:fldChar w:fldCharType="begin"/>
        </w:r>
        <w:r w:rsidR="00A664C0">
          <w:rPr>
            <w:noProof/>
            <w:webHidden/>
          </w:rPr>
          <w:instrText xml:space="preserve"> PAGEREF _Toc230530544 \h </w:instrText>
        </w:r>
        <w:r w:rsidR="00A664C0">
          <w:rPr>
            <w:noProof/>
            <w:webHidden/>
          </w:rPr>
        </w:r>
        <w:r w:rsidR="00A664C0">
          <w:rPr>
            <w:noProof/>
            <w:webHidden/>
          </w:rPr>
          <w:fldChar w:fldCharType="separate"/>
        </w:r>
        <w:r w:rsidR="007C02C0">
          <w:rPr>
            <w:noProof/>
            <w:webHidden/>
          </w:rPr>
          <w:t>44</w:t>
        </w:r>
        <w:r w:rsidR="00A664C0">
          <w:rPr>
            <w:noProof/>
            <w:webHidden/>
          </w:rPr>
          <w:fldChar w:fldCharType="end"/>
        </w:r>
      </w:hyperlink>
    </w:p>
    <w:p w14:paraId="54DB55E5" w14:textId="77777777" w:rsidR="00F818DE" w:rsidRDefault="00F818DE" w:rsidP="00F818DE">
      <w:pPr>
        <w:pStyle w:val="2"/>
        <w:keepNext w:val="0"/>
        <w:keepLines w:val="0"/>
        <w:suppressAutoHyphens w:val="0"/>
        <w:spacing w:before="0" w:line="360" w:lineRule="auto"/>
        <w:jc w:val="center"/>
        <w:rPr>
          <w:b w:val="0"/>
          <w:caps/>
          <w:sz w:val="28"/>
          <w:szCs w:val="28"/>
        </w:rPr>
      </w:pPr>
      <w:r>
        <w:rPr>
          <w:b w:val="0"/>
          <w:caps/>
          <w:sz w:val="28"/>
          <w:szCs w:val="28"/>
        </w:rPr>
        <w:fldChar w:fldCharType="end"/>
      </w:r>
    </w:p>
    <w:p w14:paraId="7D7B1312" w14:textId="77777777" w:rsidR="00DA61E5" w:rsidRPr="00F818DE" w:rsidRDefault="00F818DE" w:rsidP="00F818DE">
      <w:pPr>
        <w:pStyle w:val="2"/>
        <w:keepNext w:val="0"/>
        <w:keepLines w:val="0"/>
        <w:suppressAutoHyphens w:val="0"/>
        <w:spacing w:before="0" w:line="360" w:lineRule="auto"/>
        <w:jc w:val="center"/>
        <w:rPr>
          <w:rFonts w:ascii="Times New Roman" w:eastAsia="Noto Serif CJK SC" w:hAnsi="Times New Roman" w:cs="Times New Roman"/>
          <w:caps/>
          <w:color w:val="auto"/>
          <w:kern w:val="2"/>
          <w:sz w:val="28"/>
          <w:szCs w:val="28"/>
          <w:lang w:bidi="hi-IN"/>
        </w:rPr>
      </w:pPr>
      <w:r>
        <w:rPr>
          <w:b w:val="0"/>
          <w:caps/>
          <w:sz w:val="28"/>
          <w:szCs w:val="28"/>
        </w:rPr>
        <w:br w:type="page"/>
      </w:r>
      <w:bookmarkStart w:id="0" w:name="_Toc230530527"/>
      <w:r w:rsidR="00DA61E5" w:rsidRPr="00F818DE">
        <w:rPr>
          <w:rFonts w:ascii="Times New Roman" w:eastAsia="Noto Serif CJK SC" w:hAnsi="Times New Roman" w:cs="Times New Roman"/>
          <w:caps/>
          <w:color w:val="auto"/>
          <w:kern w:val="2"/>
          <w:sz w:val="28"/>
          <w:szCs w:val="28"/>
          <w:lang w:bidi="hi-IN"/>
        </w:rPr>
        <w:lastRenderedPageBreak/>
        <w:t>введение</w:t>
      </w:r>
      <w:bookmarkEnd w:id="0"/>
    </w:p>
    <w:p w14:paraId="7597946B" w14:textId="77777777" w:rsidR="00DA61E5" w:rsidRDefault="00DA61E5">
      <w:pPr>
        <w:spacing w:line="360" w:lineRule="auto"/>
        <w:ind w:firstLine="709"/>
        <w:jc w:val="both"/>
      </w:pPr>
      <w:r>
        <w:rPr>
          <w:color w:val="000000"/>
          <w:sz w:val="28"/>
          <w:szCs w:val="28"/>
        </w:rPr>
        <w:t xml:space="preserve">Настоящая работа посвящена проектированию и сравнительному анализу архитектуры баз данных для систем управления и мониторинга флота автономных роботов (RMMS — </w:t>
      </w:r>
      <w:proofErr w:type="spellStart"/>
      <w:r>
        <w:rPr>
          <w:color w:val="000000"/>
          <w:sz w:val="28"/>
          <w:szCs w:val="28"/>
        </w:rPr>
        <w:t>Robot</w:t>
      </w:r>
      <w:proofErr w:type="spellEnd"/>
      <w:r>
        <w:rPr>
          <w:color w:val="000000"/>
          <w:sz w:val="28"/>
          <w:szCs w:val="28"/>
        </w:rPr>
        <w:t xml:space="preserve"> Management </w:t>
      </w:r>
      <w:proofErr w:type="spellStart"/>
      <w:r>
        <w:rPr>
          <w:color w:val="000000"/>
          <w:sz w:val="28"/>
          <w:szCs w:val="28"/>
        </w:rPr>
        <w:t>and</w:t>
      </w:r>
      <w:proofErr w:type="spellEnd"/>
      <w:r>
        <w:rPr>
          <w:color w:val="000000"/>
          <w:sz w:val="28"/>
          <w:szCs w:val="28"/>
        </w:rPr>
        <w:t xml:space="preserve"> Monitoring System). Подобные системы активно применяются в современной промышленной автоматизации, на роботизированных складах и в инфраструктуре умных городов.</w:t>
      </w:r>
    </w:p>
    <w:p w14:paraId="5325C8E0" w14:textId="77777777" w:rsidR="00DA61E5" w:rsidRDefault="00DA61E5">
      <w:pPr>
        <w:spacing w:line="360" w:lineRule="auto"/>
        <w:ind w:firstLine="709"/>
        <w:jc w:val="both"/>
      </w:pPr>
      <w:r>
        <w:rPr>
          <w:color w:val="000000"/>
          <w:sz w:val="28"/>
          <w:szCs w:val="28"/>
        </w:rPr>
        <w:t>Основная проблема при разработке RMMS заключается в том, что база данных должна одновременно справляться с тремя абсолютно разными по своей природе типами нагрузок:</w:t>
      </w:r>
    </w:p>
    <w:p w14:paraId="6B982AE4" w14:textId="77777777" w:rsidR="00DA61E5" w:rsidRDefault="00DA61E5">
      <w:pPr>
        <w:numPr>
          <w:ilvl w:val="0"/>
          <w:numId w:val="4"/>
        </w:numPr>
        <w:spacing w:line="360" w:lineRule="auto"/>
        <w:jc w:val="both"/>
      </w:pPr>
      <w:r>
        <w:rPr>
          <w:color w:val="000000"/>
          <w:sz w:val="28"/>
          <w:szCs w:val="28"/>
        </w:rPr>
        <w:t>Т</w:t>
      </w:r>
      <w:r>
        <w:rPr>
          <w:b/>
          <w:bCs/>
          <w:color w:val="000000"/>
          <w:sz w:val="28"/>
          <w:szCs w:val="28"/>
        </w:rPr>
        <w:t>ранзакционная нагрузка (Управление)</w:t>
      </w:r>
      <w:r>
        <w:rPr>
          <w:color w:val="000000"/>
          <w:sz w:val="28"/>
          <w:szCs w:val="28"/>
        </w:rPr>
        <w:t>: Хранение настроек роботов, распределение их по логическим группам и создание комплексных задач (миссий). Эти данные требуют абсолютной надежности, строгой целостности связей и поддержки транзакций. Ошибки или потеря записей здесь недопустимы, так как это приведет к потере контроля над устройствами.</w:t>
      </w:r>
    </w:p>
    <w:p w14:paraId="47B24DC9" w14:textId="77777777" w:rsidR="00DA61E5" w:rsidRDefault="00DA61E5">
      <w:pPr>
        <w:numPr>
          <w:ilvl w:val="0"/>
          <w:numId w:val="4"/>
        </w:numPr>
        <w:spacing w:line="360" w:lineRule="auto"/>
        <w:jc w:val="both"/>
      </w:pPr>
      <w:r>
        <w:rPr>
          <w:b/>
          <w:bCs/>
          <w:color w:val="000000"/>
          <w:sz w:val="28"/>
          <w:szCs w:val="28"/>
        </w:rPr>
        <w:t>Интенсивные временные ряды (Телеметрия)</w:t>
      </w:r>
      <w:r>
        <w:rPr>
          <w:color w:val="000000"/>
          <w:sz w:val="28"/>
          <w:szCs w:val="28"/>
        </w:rPr>
        <w:t>: Непрерывный поток координатных и технических точек движения от каждого активного робота (координаты x и y, скорость, направление, остаток заряда батареи), присылаемый с определенной частотой. При росте количества роботов нагрузка на запись растет лавинообразно. База данных должна обладать колоссальной пропускной способностью, чтобы оператор видел перемещения флота на карте в реальном времени без задержек.</w:t>
      </w:r>
    </w:p>
    <w:p w14:paraId="1E5EF3A9" w14:textId="77777777" w:rsidR="00DA61E5" w:rsidRDefault="00DA61E5" w:rsidP="00F818DE">
      <w:pPr>
        <w:numPr>
          <w:ilvl w:val="0"/>
          <w:numId w:val="4"/>
        </w:numPr>
        <w:spacing w:line="360" w:lineRule="auto"/>
        <w:jc w:val="both"/>
      </w:pPr>
      <w:proofErr w:type="spellStart"/>
      <w:r>
        <w:rPr>
          <w:b/>
          <w:bCs/>
          <w:color w:val="000000"/>
          <w:sz w:val="28"/>
          <w:szCs w:val="28"/>
        </w:rPr>
        <w:t>Тжелые</w:t>
      </w:r>
      <w:proofErr w:type="spellEnd"/>
      <w:r>
        <w:rPr>
          <w:b/>
          <w:bCs/>
          <w:color w:val="000000"/>
          <w:sz w:val="28"/>
          <w:szCs w:val="28"/>
        </w:rPr>
        <w:t xml:space="preserve"> бинарные данные (BLOB):</w:t>
      </w:r>
      <w:r>
        <w:rPr>
          <w:color w:val="000000"/>
          <w:sz w:val="28"/>
          <w:szCs w:val="28"/>
        </w:rPr>
        <w:t xml:space="preserve"> Фотоснимки высокого разрешения, которые роботы отправляют на сервер в момент обнаружения препятствий или аварийных ситуаций. Каждое такое изображение весит около 1 МБ и должно быть жестко привязано к конкретному логу события, не замедляя при этом поиск по обычным текстовым или числовым полям</w:t>
      </w:r>
      <w:r w:rsidRPr="00F818DE">
        <w:rPr>
          <w:color w:val="000000"/>
          <w:sz w:val="28"/>
          <w:szCs w:val="28"/>
        </w:rPr>
        <w:tab/>
        <w:t xml:space="preserve">Попытка реализовать такое гибридное хранилище на базе одной СУБД часто упирается в архитектурные ограничения конкретных систем. В данной </w:t>
      </w:r>
      <w:r w:rsidRPr="00F818DE">
        <w:rPr>
          <w:color w:val="000000"/>
          <w:sz w:val="28"/>
          <w:szCs w:val="28"/>
        </w:rPr>
        <w:lastRenderedPageBreak/>
        <w:t>работе проводится проектирование, расчет занимаемой памяти и детальное сопоставление двух принципиально разных подходов к построению хранилища RMMS:</w:t>
      </w:r>
    </w:p>
    <w:p w14:paraId="3BB6537E" w14:textId="77777777" w:rsidR="00DA61E5" w:rsidRDefault="00DA61E5">
      <w:pPr>
        <w:numPr>
          <w:ilvl w:val="0"/>
          <w:numId w:val="5"/>
        </w:numPr>
        <w:spacing w:line="360" w:lineRule="auto"/>
        <w:jc w:val="both"/>
      </w:pPr>
      <w:r>
        <w:rPr>
          <w:color w:val="000000"/>
          <w:sz w:val="28"/>
          <w:szCs w:val="28"/>
        </w:rPr>
        <w:t>Р</w:t>
      </w:r>
      <w:r>
        <w:rPr>
          <w:b/>
          <w:bCs/>
          <w:color w:val="000000"/>
          <w:sz w:val="28"/>
          <w:szCs w:val="28"/>
        </w:rPr>
        <w:t>еляционный подход (SQL):</w:t>
      </w:r>
      <w:r>
        <w:rPr>
          <w:color w:val="000000"/>
          <w:sz w:val="28"/>
          <w:szCs w:val="28"/>
        </w:rPr>
        <w:t xml:space="preserve"> Структурированное хранение данных, жестко разделенных по таблицам (роботы, миссии, события) с гарантией ссылочной целостности, но требующее ресурсоемких операций объединения (JOIN) для сборки полной информации.</w:t>
      </w:r>
    </w:p>
    <w:p w14:paraId="5CADCBFC" w14:textId="77777777" w:rsidR="00DA61E5" w:rsidRDefault="00DA61E5">
      <w:pPr>
        <w:numPr>
          <w:ilvl w:val="0"/>
          <w:numId w:val="5"/>
        </w:numPr>
        <w:spacing w:line="360" w:lineRule="auto"/>
        <w:jc w:val="both"/>
      </w:pPr>
      <w:proofErr w:type="spellStart"/>
      <w:r>
        <w:rPr>
          <w:color w:val="000000"/>
          <w:sz w:val="28"/>
          <w:szCs w:val="28"/>
        </w:rPr>
        <w:t>Д</w:t>
      </w:r>
      <w:r>
        <w:rPr>
          <w:b/>
          <w:bCs/>
          <w:color w:val="000000"/>
          <w:sz w:val="28"/>
          <w:szCs w:val="28"/>
        </w:rPr>
        <w:t>окументоориентированный</w:t>
      </w:r>
      <w:proofErr w:type="spellEnd"/>
      <w:r>
        <w:rPr>
          <w:b/>
          <w:bCs/>
          <w:color w:val="000000"/>
          <w:sz w:val="28"/>
          <w:szCs w:val="28"/>
        </w:rPr>
        <w:t xml:space="preserve"> подход (</w:t>
      </w:r>
      <w:proofErr w:type="spellStart"/>
      <w:r>
        <w:rPr>
          <w:b/>
          <w:bCs/>
          <w:color w:val="000000"/>
          <w:sz w:val="28"/>
          <w:szCs w:val="28"/>
        </w:rPr>
        <w:t>NoSQL</w:t>
      </w:r>
      <w:proofErr w:type="spellEnd"/>
      <w:r>
        <w:rPr>
          <w:b/>
          <w:bCs/>
          <w:color w:val="000000"/>
          <w:sz w:val="28"/>
          <w:szCs w:val="28"/>
        </w:rPr>
        <w:t xml:space="preserve"> / </w:t>
      </w:r>
      <w:proofErr w:type="spellStart"/>
      <w:r>
        <w:rPr>
          <w:b/>
          <w:bCs/>
          <w:color w:val="000000"/>
          <w:sz w:val="28"/>
          <w:szCs w:val="28"/>
        </w:rPr>
        <w:t>MongoDB</w:t>
      </w:r>
      <w:proofErr w:type="spellEnd"/>
      <w:r>
        <w:rPr>
          <w:b/>
          <w:bCs/>
          <w:color w:val="000000"/>
          <w:sz w:val="28"/>
          <w:szCs w:val="28"/>
        </w:rPr>
        <w:t>):</w:t>
      </w:r>
      <w:r>
        <w:rPr>
          <w:color w:val="000000"/>
          <w:sz w:val="28"/>
          <w:szCs w:val="28"/>
        </w:rPr>
        <w:t xml:space="preserve"> Хранение данных в виде гибких JSON-документов с вложенными структурами (когда маршруты и списки роботов лежат прямо внутри документа задачи), что позволяет читать данные атомарно без склейки таблиц.</w:t>
      </w:r>
    </w:p>
    <w:p w14:paraId="127759C4" w14:textId="77777777" w:rsidR="00DA61E5" w:rsidRDefault="00DA61E5">
      <w:pPr>
        <w:spacing w:line="360" w:lineRule="auto"/>
        <w:jc w:val="both"/>
      </w:pPr>
      <w:r>
        <w:rPr>
          <w:color w:val="000000"/>
          <w:sz w:val="28"/>
          <w:szCs w:val="28"/>
        </w:rPr>
        <w:tab/>
      </w:r>
    </w:p>
    <w:p w14:paraId="07BB782B" w14:textId="77777777" w:rsidR="00DA61E5" w:rsidRDefault="00DA61E5">
      <w:pPr>
        <w:spacing w:line="360" w:lineRule="auto"/>
        <w:jc w:val="both"/>
      </w:pPr>
      <w:r>
        <w:rPr>
          <w:color w:val="000000"/>
          <w:sz w:val="28"/>
          <w:szCs w:val="28"/>
        </w:rPr>
        <w:tab/>
      </w:r>
      <w:r>
        <w:rPr>
          <w:b/>
          <w:bCs/>
          <w:color w:val="000000"/>
          <w:sz w:val="28"/>
          <w:szCs w:val="28"/>
        </w:rPr>
        <w:t>Цель работы</w:t>
      </w:r>
      <w:r>
        <w:rPr>
          <w:color w:val="000000"/>
          <w:sz w:val="28"/>
          <w:szCs w:val="28"/>
        </w:rPr>
        <w:t xml:space="preserve"> — определить наиболее эффективную модель базы данных для системы RMMS на основе математического расчета объема занимаемой памяти, анализа избыточности </w:t>
      </w:r>
      <w:proofErr w:type="spellStart"/>
      <w:r>
        <w:rPr>
          <w:color w:val="000000"/>
          <w:sz w:val="28"/>
          <w:szCs w:val="28"/>
        </w:rPr>
        <w:t>денормализованных</w:t>
      </w:r>
      <w:proofErr w:type="spellEnd"/>
      <w:r>
        <w:rPr>
          <w:color w:val="000000"/>
          <w:sz w:val="28"/>
          <w:szCs w:val="28"/>
        </w:rPr>
        <w:t xml:space="preserve"> данных и оценки вычислительной сложности ключевых поисковых запросов и спроектировать её.</w:t>
      </w:r>
    </w:p>
    <w:p w14:paraId="3DFDB36E" w14:textId="77777777" w:rsidR="00DA61E5" w:rsidRDefault="00DA61E5">
      <w:pPr>
        <w:spacing w:line="360" w:lineRule="auto"/>
        <w:ind w:firstLine="709"/>
        <w:jc w:val="both"/>
        <w:rPr>
          <w:color w:val="FF0000"/>
          <w:sz w:val="28"/>
          <w:szCs w:val="28"/>
        </w:rPr>
      </w:pPr>
    </w:p>
    <w:p w14:paraId="1394175E" w14:textId="77777777" w:rsidR="007C02C0" w:rsidRDefault="007C02C0">
      <w:pPr>
        <w:suppressAutoHyphens w:val="0"/>
        <w:rPr>
          <w:rFonts w:eastAsia="Noto Serif CJK SC"/>
          <w:b/>
          <w:bCs/>
          <w:caps/>
          <w:kern w:val="2"/>
          <w:sz w:val="28"/>
          <w:szCs w:val="28"/>
          <w:lang w:bidi="hi-IN"/>
        </w:rPr>
      </w:pPr>
      <w:bookmarkStart w:id="1" w:name="_Toc230530528"/>
      <w:r>
        <w:rPr>
          <w:rFonts w:eastAsia="Noto Serif CJK SC"/>
          <w:caps/>
          <w:kern w:val="2"/>
          <w:sz w:val="28"/>
          <w:szCs w:val="28"/>
          <w:lang w:bidi="hi-IN"/>
        </w:rPr>
        <w:br w:type="page"/>
      </w:r>
    </w:p>
    <w:p w14:paraId="48D96A70" w14:textId="7DDC9D86" w:rsidR="00DA61E5" w:rsidRPr="00D53B7A" w:rsidRDefault="00DA61E5" w:rsidP="00D53B7A">
      <w:pPr>
        <w:pStyle w:val="2"/>
        <w:keepNext w:val="0"/>
        <w:keepLines w:val="0"/>
        <w:suppressAutoHyphens w:val="0"/>
        <w:spacing w:before="0" w:line="360" w:lineRule="auto"/>
        <w:jc w:val="center"/>
        <w:rPr>
          <w:rFonts w:ascii="Times New Roman" w:eastAsia="Noto Serif CJK SC" w:hAnsi="Times New Roman" w:cs="Times New Roman"/>
          <w:caps/>
          <w:color w:val="auto"/>
          <w:kern w:val="2"/>
          <w:sz w:val="28"/>
          <w:szCs w:val="28"/>
          <w:lang w:bidi="hi-IN"/>
        </w:rPr>
      </w:pPr>
      <w:r w:rsidRPr="00D53B7A">
        <w:rPr>
          <w:rFonts w:ascii="Times New Roman" w:eastAsia="Noto Serif CJK SC" w:hAnsi="Times New Roman" w:cs="Times New Roman"/>
          <w:caps/>
          <w:color w:val="auto"/>
          <w:kern w:val="2"/>
          <w:sz w:val="28"/>
          <w:szCs w:val="28"/>
          <w:lang w:bidi="hi-IN"/>
        </w:rPr>
        <w:lastRenderedPageBreak/>
        <w:t>1. КАЧЕСТВЕННЫЕ ТРЕБОВАНИЯ К РЕШЕНИЮ</w:t>
      </w:r>
      <w:bookmarkEnd w:id="1"/>
    </w:p>
    <w:p w14:paraId="57D51E9B" w14:textId="77777777" w:rsidR="00DA61E5" w:rsidRDefault="00DA61E5">
      <w:pPr>
        <w:spacing w:line="360" w:lineRule="auto"/>
        <w:ind w:firstLine="709"/>
      </w:pPr>
      <w:r>
        <w:rPr>
          <w:sz w:val="28"/>
          <w:szCs w:val="28"/>
        </w:rPr>
        <w:t>Информационная система RMMS должна удовлетворять следующим качественным критериям:</w:t>
      </w:r>
    </w:p>
    <w:p w14:paraId="26040AEF" w14:textId="77777777" w:rsidR="00DA61E5" w:rsidRDefault="00DA61E5">
      <w:pPr>
        <w:numPr>
          <w:ilvl w:val="0"/>
          <w:numId w:val="6"/>
        </w:numPr>
        <w:spacing w:line="360" w:lineRule="auto"/>
      </w:pPr>
      <w:r>
        <w:rPr>
          <w:b/>
          <w:bCs/>
          <w:sz w:val="28"/>
          <w:szCs w:val="28"/>
        </w:rPr>
        <w:t>Масштабируемость (</w:t>
      </w:r>
      <w:proofErr w:type="spellStart"/>
      <w:r>
        <w:rPr>
          <w:b/>
          <w:bCs/>
          <w:sz w:val="28"/>
          <w:szCs w:val="28"/>
        </w:rPr>
        <w:t>Scalability</w:t>
      </w:r>
      <w:proofErr w:type="spellEnd"/>
      <w:r>
        <w:rPr>
          <w:b/>
          <w:bCs/>
          <w:sz w:val="28"/>
          <w:szCs w:val="28"/>
        </w:rPr>
        <w:t>)</w:t>
      </w:r>
      <w:r>
        <w:rPr>
          <w:sz w:val="28"/>
          <w:szCs w:val="28"/>
        </w:rPr>
        <w:t>: Способность системы линейно увеличивать пропускную способность записи телеметрии при росте размера флота до сотен активных роботов.</w:t>
      </w:r>
    </w:p>
    <w:p w14:paraId="04243883" w14:textId="77777777" w:rsidR="00DA61E5" w:rsidRDefault="00DA61E5">
      <w:pPr>
        <w:numPr>
          <w:ilvl w:val="0"/>
          <w:numId w:val="6"/>
        </w:numPr>
        <w:spacing w:line="360" w:lineRule="auto"/>
      </w:pPr>
      <w:r>
        <w:rPr>
          <w:b/>
          <w:bCs/>
          <w:sz w:val="28"/>
          <w:szCs w:val="28"/>
        </w:rPr>
        <w:t>Низкая задержка на чтение (</w:t>
      </w:r>
      <w:proofErr w:type="spellStart"/>
      <w:r>
        <w:rPr>
          <w:b/>
          <w:bCs/>
          <w:sz w:val="28"/>
          <w:szCs w:val="28"/>
        </w:rPr>
        <w:t>Low</w:t>
      </w:r>
      <w:proofErr w:type="spellEnd"/>
      <w:r>
        <w:rPr>
          <w:b/>
          <w:bCs/>
          <w:sz w:val="28"/>
          <w:szCs w:val="28"/>
        </w:rPr>
        <w:t xml:space="preserve"> </w:t>
      </w:r>
      <w:proofErr w:type="spellStart"/>
      <w:r>
        <w:rPr>
          <w:b/>
          <w:bCs/>
          <w:sz w:val="28"/>
          <w:szCs w:val="28"/>
        </w:rPr>
        <w:t>Read</w:t>
      </w:r>
      <w:proofErr w:type="spellEnd"/>
      <w:r>
        <w:rPr>
          <w:b/>
          <w:bCs/>
          <w:sz w:val="28"/>
          <w:szCs w:val="28"/>
        </w:rPr>
        <w:t xml:space="preserve"> </w:t>
      </w:r>
      <w:proofErr w:type="spellStart"/>
      <w:r>
        <w:rPr>
          <w:b/>
          <w:bCs/>
          <w:sz w:val="28"/>
          <w:szCs w:val="28"/>
        </w:rPr>
        <w:t>Latency</w:t>
      </w:r>
      <w:proofErr w:type="spellEnd"/>
      <w:r>
        <w:rPr>
          <w:b/>
          <w:bCs/>
          <w:sz w:val="28"/>
          <w:szCs w:val="28"/>
        </w:rPr>
        <w:t>)</w:t>
      </w:r>
      <w:r>
        <w:rPr>
          <w:sz w:val="28"/>
          <w:szCs w:val="28"/>
        </w:rPr>
        <w:t xml:space="preserve">: Отображение позиций всех роботов на карте в реальном времени требует от БД извлечения последних координат флота за время, не превышающее 50–100 </w:t>
      </w:r>
      <w:proofErr w:type="spellStart"/>
      <w:r>
        <w:rPr>
          <w:sz w:val="28"/>
          <w:szCs w:val="28"/>
        </w:rPr>
        <w:t>мс</w:t>
      </w:r>
      <w:proofErr w:type="spellEnd"/>
      <w:r>
        <w:rPr>
          <w:sz w:val="28"/>
          <w:szCs w:val="28"/>
        </w:rPr>
        <w:t>.</w:t>
      </w:r>
    </w:p>
    <w:p w14:paraId="7C98AA37" w14:textId="77777777" w:rsidR="00DA61E5" w:rsidRDefault="00DA61E5">
      <w:pPr>
        <w:numPr>
          <w:ilvl w:val="0"/>
          <w:numId w:val="6"/>
        </w:numPr>
        <w:spacing w:line="360" w:lineRule="auto"/>
      </w:pPr>
      <w:r>
        <w:rPr>
          <w:b/>
          <w:bCs/>
          <w:sz w:val="28"/>
          <w:szCs w:val="28"/>
        </w:rPr>
        <w:t>Эффективное хранение бинарных данных (</w:t>
      </w:r>
      <w:proofErr w:type="spellStart"/>
      <w:r>
        <w:rPr>
          <w:b/>
          <w:bCs/>
          <w:sz w:val="28"/>
          <w:szCs w:val="28"/>
        </w:rPr>
        <w:t>Blob</w:t>
      </w:r>
      <w:proofErr w:type="spellEnd"/>
      <w:r>
        <w:rPr>
          <w:b/>
          <w:bCs/>
          <w:sz w:val="28"/>
          <w:szCs w:val="28"/>
        </w:rPr>
        <w:t xml:space="preserve"> Storage </w:t>
      </w:r>
      <w:proofErr w:type="spellStart"/>
      <w:r>
        <w:rPr>
          <w:b/>
          <w:bCs/>
          <w:sz w:val="28"/>
          <w:szCs w:val="28"/>
        </w:rPr>
        <w:t>Efficiency</w:t>
      </w:r>
      <w:proofErr w:type="spellEnd"/>
      <w:r>
        <w:rPr>
          <w:b/>
          <w:bCs/>
          <w:sz w:val="28"/>
          <w:szCs w:val="28"/>
        </w:rPr>
        <w:t>):</w:t>
      </w:r>
      <w:r>
        <w:rPr>
          <w:sz w:val="28"/>
          <w:szCs w:val="28"/>
        </w:rPr>
        <w:t xml:space="preserve"> Фотоснимки с камер роботов должны быть жестко ассоциированы с метаданными логов событий, не вызывая деградации производительности индексов при поиске по текстовым и числовым полям.</w:t>
      </w:r>
    </w:p>
    <w:p w14:paraId="07C6FBC4" w14:textId="37950A5C" w:rsidR="007C02C0" w:rsidRDefault="00DA61E5">
      <w:pPr>
        <w:numPr>
          <w:ilvl w:val="0"/>
          <w:numId w:val="6"/>
        </w:numPr>
        <w:spacing w:line="360" w:lineRule="auto"/>
        <w:rPr>
          <w:sz w:val="28"/>
          <w:szCs w:val="28"/>
        </w:rPr>
      </w:pPr>
      <w:r>
        <w:rPr>
          <w:b/>
          <w:bCs/>
          <w:sz w:val="28"/>
          <w:szCs w:val="28"/>
        </w:rPr>
        <w:t xml:space="preserve">Обеспечение целостности связей: </w:t>
      </w:r>
      <w:r>
        <w:rPr>
          <w:sz w:val="28"/>
          <w:szCs w:val="28"/>
        </w:rPr>
        <w:t>Предотвращение удаления групп или миссий, в которых в данный момент задействованы активные аппаратные единицы.</w:t>
      </w:r>
    </w:p>
    <w:p w14:paraId="3D9C7DDB" w14:textId="335131D0" w:rsidR="00DA61E5" w:rsidRPr="007C02C0" w:rsidRDefault="007C02C0" w:rsidP="007C02C0">
      <w:pPr>
        <w:suppressAutoHyphens w:val="0"/>
        <w:rPr>
          <w:sz w:val="28"/>
          <w:szCs w:val="28"/>
        </w:rPr>
      </w:pPr>
      <w:r>
        <w:rPr>
          <w:sz w:val="28"/>
          <w:szCs w:val="28"/>
        </w:rPr>
        <w:br w:type="page"/>
      </w:r>
    </w:p>
    <w:p w14:paraId="77B54460" w14:textId="77777777" w:rsidR="00DA61E5" w:rsidRPr="00F31CAD" w:rsidRDefault="00DA61E5" w:rsidP="00F31CAD">
      <w:pPr>
        <w:pStyle w:val="2"/>
        <w:keepNext w:val="0"/>
        <w:keepLines w:val="0"/>
        <w:suppressAutoHyphens w:val="0"/>
        <w:spacing w:before="0" w:line="360" w:lineRule="auto"/>
        <w:jc w:val="center"/>
        <w:rPr>
          <w:rFonts w:ascii="Times New Roman" w:eastAsia="Noto Serif CJK SC" w:hAnsi="Times New Roman" w:cs="Times New Roman"/>
          <w:caps/>
          <w:color w:val="auto"/>
          <w:kern w:val="2"/>
          <w:sz w:val="28"/>
          <w:szCs w:val="28"/>
          <w:lang w:bidi="hi-IN"/>
        </w:rPr>
      </w:pPr>
      <w:bookmarkStart w:id="2" w:name="_Toc230530529"/>
      <w:r w:rsidRPr="00D53B7A">
        <w:rPr>
          <w:rFonts w:ascii="Times New Roman" w:eastAsia="Noto Serif CJK SC" w:hAnsi="Times New Roman" w:cs="Times New Roman"/>
          <w:caps/>
          <w:color w:val="auto"/>
          <w:kern w:val="2"/>
          <w:sz w:val="28"/>
          <w:szCs w:val="28"/>
          <w:lang w:bidi="hi-IN"/>
        </w:rPr>
        <w:lastRenderedPageBreak/>
        <w:t>2. СЦЕНАРИИ ИСПОЛЬЗОВАНИЯ (USE CASES)</w:t>
      </w:r>
      <w:bookmarkEnd w:id="2"/>
    </w:p>
    <w:p w14:paraId="000CFD3B" w14:textId="77777777" w:rsidR="00DA61E5" w:rsidRDefault="00DA61E5">
      <w:pPr>
        <w:spacing w:line="360" w:lineRule="auto"/>
        <w:ind w:firstLine="709"/>
      </w:pPr>
      <w:r>
        <w:rPr>
          <w:sz w:val="28"/>
          <w:szCs w:val="28"/>
        </w:rPr>
        <w:t>Основным действующим лицом во всех сценариях является Пользователь (Оператор) системы.</w:t>
      </w:r>
    </w:p>
    <w:p w14:paraId="0D5B78B5" w14:textId="77777777" w:rsidR="00DA61E5" w:rsidRDefault="00DA61E5">
      <w:pPr>
        <w:spacing w:line="360" w:lineRule="auto"/>
        <w:ind w:firstLine="709"/>
      </w:pPr>
    </w:p>
    <w:p w14:paraId="09327B0B" w14:textId="77777777" w:rsidR="00DA61E5" w:rsidRDefault="00DA61E5">
      <w:pPr>
        <w:spacing w:line="360" w:lineRule="auto"/>
        <w:ind w:firstLine="709"/>
      </w:pPr>
      <w:r>
        <w:rPr>
          <w:b/>
          <w:bCs/>
          <w:sz w:val="28"/>
          <w:szCs w:val="28"/>
        </w:rPr>
        <w:t xml:space="preserve">2.1. </w:t>
      </w:r>
      <w:r>
        <w:rPr>
          <w:b/>
          <w:bCs/>
          <w:color w:val="000000"/>
          <w:sz w:val="28"/>
          <w:szCs w:val="28"/>
        </w:rPr>
        <w:t>Управление роботами и группами (</w:t>
      </w:r>
      <w:proofErr w:type="spellStart"/>
      <w:r>
        <w:rPr>
          <w:b/>
          <w:bCs/>
          <w:color w:val="000000"/>
          <w:sz w:val="28"/>
          <w:szCs w:val="28"/>
        </w:rPr>
        <w:t>Dashboard</w:t>
      </w:r>
      <w:proofErr w:type="spellEnd"/>
      <w:r>
        <w:rPr>
          <w:b/>
          <w:bCs/>
          <w:color w:val="000000"/>
          <w:sz w:val="28"/>
          <w:szCs w:val="28"/>
        </w:rPr>
        <w:t>)</w:t>
      </w:r>
    </w:p>
    <w:p w14:paraId="70A71A79" w14:textId="77777777" w:rsidR="00DA61E5" w:rsidRDefault="00DA61E5">
      <w:pPr>
        <w:spacing w:line="360" w:lineRule="auto"/>
        <w:ind w:firstLine="709"/>
      </w:pPr>
    </w:p>
    <w:p w14:paraId="55AF748F" w14:textId="77777777" w:rsidR="00DA61E5" w:rsidRDefault="00DA61E5">
      <w:pPr>
        <w:spacing w:line="360" w:lineRule="auto"/>
        <w:ind w:firstLine="709"/>
      </w:pPr>
      <w:r>
        <w:rPr>
          <w:b/>
          <w:bCs/>
          <w:color w:val="000000"/>
          <w:sz w:val="28"/>
          <w:szCs w:val="28"/>
        </w:rPr>
        <w:t>UC-01: Просмотр и фильтрация списка роботов</w:t>
      </w:r>
    </w:p>
    <w:p w14:paraId="4717693E" w14:textId="77777777" w:rsidR="00DA61E5" w:rsidRDefault="00DA61E5">
      <w:pPr>
        <w:spacing w:line="360" w:lineRule="auto"/>
        <w:ind w:firstLine="709"/>
      </w:pPr>
      <w:r>
        <w:rPr>
          <w:b/>
          <w:bCs/>
          <w:color w:val="000000"/>
          <w:sz w:val="28"/>
          <w:szCs w:val="28"/>
        </w:rPr>
        <w:t>Цель</w:t>
      </w:r>
      <w:proofErr w:type="gramStart"/>
      <w:r>
        <w:rPr>
          <w:color w:val="000000"/>
          <w:sz w:val="28"/>
          <w:szCs w:val="28"/>
        </w:rPr>
        <w:t>: Получить</w:t>
      </w:r>
      <w:proofErr w:type="gramEnd"/>
      <w:r>
        <w:rPr>
          <w:color w:val="000000"/>
          <w:sz w:val="28"/>
          <w:szCs w:val="28"/>
        </w:rPr>
        <w:t xml:space="preserve"> актуальную информацию о статусе и местоположении роботов, используя гибкие критерии поиска.</w:t>
      </w:r>
    </w:p>
    <w:p w14:paraId="682D3A73" w14:textId="77777777" w:rsidR="00DA61E5" w:rsidRDefault="00DA61E5">
      <w:pPr>
        <w:spacing w:line="360" w:lineRule="auto"/>
        <w:ind w:firstLine="709"/>
      </w:pPr>
      <w:r>
        <w:rPr>
          <w:b/>
          <w:bCs/>
          <w:color w:val="000000"/>
          <w:sz w:val="28"/>
          <w:szCs w:val="28"/>
        </w:rPr>
        <w:t>Предусловие:</w:t>
      </w:r>
      <w:r>
        <w:rPr>
          <w:color w:val="000000"/>
          <w:sz w:val="28"/>
          <w:szCs w:val="28"/>
        </w:rPr>
        <w:t xml:space="preserve"> Оператор находится на вкладке </w:t>
      </w:r>
      <w:proofErr w:type="spellStart"/>
      <w:r>
        <w:rPr>
          <w:color w:val="000000"/>
          <w:sz w:val="28"/>
          <w:szCs w:val="28"/>
        </w:rPr>
        <w:t>Dashboard</w:t>
      </w:r>
      <w:proofErr w:type="spellEnd"/>
      <w:r>
        <w:rPr>
          <w:color w:val="000000"/>
          <w:sz w:val="28"/>
          <w:szCs w:val="28"/>
        </w:rPr>
        <w:t>.</w:t>
      </w:r>
    </w:p>
    <w:p w14:paraId="2A284032" w14:textId="77777777" w:rsidR="00DA61E5" w:rsidRDefault="00DA61E5">
      <w:pPr>
        <w:spacing w:line="360" w:lineRule="auto"/>
        <w:ind w:firstLine="709"/>
      </w:pPr>
      <w:r>
        <w:rPr>
          <w:b/>
          <w:bCs/>
          <w:color w:val="000000"/>
          <w:sz w:val="28"/>
          <w:szCs w:val="28"/>
        </w:rPr>
        <w:t>Основной сценарий:</w:t>
      </w:r>
    </w:p>
    <w:p w14:paraId="65337FA6" w14:textId="77777777" w:rsidR="00DA61E5" w:rsidRDefault="00DA61E5">
      <w:pPr>
        <w:numPr>
          <w:ilvl w:val="0"/>
          <w:numId w:val="7"/>
        </w:numPr>
        <w:spacing w:line="360" w:lineRule="auto"/>
      </w:pPr>
      <w:r>
        <w:rPr>
          <w:color w:val="000000"/>
          <w:sz w:val="28"/>
          <w:szCs w:val="28"/>
        </w:rPr>
        <w:t>Система отображает две основные панели: "Роботы" и "Группы".</w:t>
      </w:r>
    </w:p>
    <w:p w14:paraId="03B4FA12" w14:textId="77777777" w:rsidR="00DA61E5" w:rsidRDefault="00DA61E5">
      <w:pPr>
        <w:numPr>
          <w:ilvl w:val="0"/>
          <w:numId w:val="7"/>
        </w:numPr>
        <w:spacing w:line="360" w:lineRule="auto"/>
      </w:pPr>
      <w:r>
        <w:rPr>
          <w:color w:val="000000"/>
          <w:sz w:val="28"/>
          <w:szCs w:val="28"/>
        </w:rPr>
        <w:t>На панели "Роботы" система выводит список всех роботов, отсортированных по времени последнего обновления (сверху новые). Для каждого робота отображается минимум: Имя, Статус, Группа, Уровень заряда, время последнего обновления.</w:t>
      </w:r>
    </w:p>
    <w:p w14:paraId="50EA3431" w14:textId="77777777" w:rsidR="00DA61E5" w:rsidRDefault="00DA61E5">
      <w:pPr>
        <w:numPr>
          <w:ilvl w:val="0"/>
          <w:numId w:val="7"/>
        </w:numPr>
        <w:spacing w:line="360" w:lineRule="auto"/>
      </w:pPr>
      <w:r>
        <w:rPr>
          <w:color w:val="000000"/>
          <w:sz w:val="28"/>
          <w:szCs w:val="28"/>
        </w:rPr>
        <w:t xml:space="preserve">Над списком роботов система отображает панель расширенного поиска и фильтрации, содержащую отдельные поля для каждого атрибута: Поле ввода (поиск по подстроке, </w:t>
      </w:r>
      <w:proofErr w:type="spellStart"/>
      <w:r>
        <w:rPr>
          <w:color w:val="000000"/>
          <w:sz w:val="28"/>
          <w:szCs w:val="28"/>
        </w:rPr>
        <w:t>регистронезависимый</w:t>
      </w:r>
      <w:proofErr w:type="spellEnd"/>
      <w:r>
        <w:rPr>
          <w:color w:val="000000"/>
          <w:sz w:val="28"/>
          <w:szCs w:val="28"/>
        </w:rPr>
        <w:t>), выпадающие списки "Статус", "Группа", "Тип робота", "Тип миссии", два поля "</w:t>
      </w:r>
      <w:proofErr w:type="spellStart"/>
      <w:proofErr w:type="gramStart"/>
      <w:r>
        <w:rPr>
          <w:color w:val="000000"/>
          <w:sz w:val="28"/>
          <w:szCs w:val="28"/>
        </w:rPr>
        <w:t>Дата:Время</w:t>
      </w:r>
      <w:proofErr w:type="spellEnd"/>
      <w:proofErr w:type="gramEnd"/>
      <w:r>
        <w:rPr>
          <w:color w:val="000000"/>
          <w:sz w:val="28"/>
          <w:szCs w:val="28"/>
        </w:rPr>
        <w:t>" для выбора временного промежутка, два поля для ввода числовых значений "Батарея".</w:t>
      </w:r>
    </w:p>
    <w:p w14:paraId="43E129B8" w14:textId="77777777" w:rsidR="00DA61E5" w:rsidRDefault="00DA61E5">
      <w:pPr>
        <w:numPr>
          <w:ilvl w:val="0"/>
          <w:numId w:val="7"/>
        </w:numPr>
        <w:spacing w:line="360" w:lineRule="auto"/>
      </w:pPr>
      <w:r>
        <w:rPr>
          <w:color w:val="000000"/>
          <w:sz w:val="28"/>
          <w:szCs w:val="28"/>
        </w:rPr>
        <w:t>Оператор выбирает критерии фильтрации (например, группа "Alpha", статус "</w:t>
      </w:r>
      <w:proofErr w:type="spellStart"/>
      <w:r>
        <w:rPr>
          <w:color w:val="000000"/>
          <w:sz w:val="28"/>
          <w:szCs w:val="28"/>
        </w:rPr>
        <w:t>Idle</w:t>
      </w:r>
      <w:proofErr w:type="spellEnd"/>
      <w:r>
        <w:rPr>
          <w:color w:val="000000"/>
          <w:sz w:val="28"/>
          <w:szCs w:val="28"/>
        </w:rPr>
        <w:t>").</w:t>
      </w:r>
    </w:p>
    <w:p w14:paraId="300A6398" w14:textId="77777777" w:rsidR="00DA61E5" w:rsidRDefault="00DA61E5">
      <w:pPr>
        <w:numPr>
          <w:ilvl w:val="0"/>
          <w:numId w:val="7"/>
        </w:numPr>
        <w:spacing w:line="360" w:lineRule="auto"/>
      </w:pPr>
      <w:r>
        <w:rPr>
          <w:color w:val="000000"/>
          <w:sz w:val="28"/>
          <w:szCs w:val="28"/>
        </w:rPr>
        <w:t>Система в реальном времени фильтрует список по конъюнкции условий.</w:t>
      </w:r>
    </w:p>
    <w:p w14:paraId="199B7957" w14:textId="77777777" w:rsidR="00DA61E5" w:rsidRDefault="00DA61E5">
      <w:pPr>
        <w:numPr>
          <w:ilvl w:val="0"/>
          <w:numId w:val="7"/>
        </w:numPr>
        <w:spacing w:line="360" w:lineRule="auto"/>
      </w:pPr>
      <w:r>
        <w:rPr>
          <w:color w:val="000000"/>
          <w:sz w:val="28"/>
          <w:szCs w:val="28"/>
        </w:rPr>
        <w:t>Оператор нажимает на имя любого робота в списке для перехода к карточке робота (UC-02).</w:t>
      </w:r>
    </w:p>
    <w:p w14:paraId="7C8ABE24" w14:textId="77777777" w:rsidR="00DA61E5" w:rsidRDefault="00DA61E5">
      <w:pPr>
        <w:spacing w:line="360" w:lineRule="auto"/>
      </w:pPr>
    </w:p>
    <w:p w14:paraId="71AD6C7A" w14:textId="77777777" w:rsidR="00DA61E5" w:rsidRDefault="00DA61E5">
      <w:pPr>
        <w:spacing w:line="360" w:lineRule="auto"/>
      </w:pPr>
    </w:p>
    <w:p w14:paraId="252778D6" w14:textId="77777777" w:rsidR="00DA61E5" w:rsidRDefault="00DA61E5">
      <w:pPr>
        <w:spacing w:line="360" w:lineRule="auto"/>
      </w:pPr>
      <w:r>
        <w:rPr>
          <w:b/>
          <w:bCs/>
          <w:color w:val="000000"/>
          <w:sz w:val="28"/>
          <w:szCs w:val="28"/>
        </w:rPr>
        <w:tab/>
        <w:t>Альтернативные сценарии:</w:t>
      </w:r>
    </w:p>
    <w:p w14:paraId="76536E99" w14:textId="77777777" w:rsidR="00DA61E5" w:rsidRDefault="00DA61E5">
      <w:pPr>
        <w:numPr>
          <w:ilvl w:val="0"/>
          <w:numId w:val="8"/>
        </w:numPr>
        <w:spacing w:line="360" w:lineRule="auto"/>
      </w:pPr>
      <w:r>
        <w:rPr>
          <w:color w:val="000000"/>
          <w:sz w:val="28"/>
          <w:szCs w:val="28"/>
        </w:rPr>
        <w:lastRenderedPageBreak/>
        <w:t>Список пуст</w:t>
      </w:r>
      <w:proofErr w:type="gramStart"/>
      <w:r>
        <w:rPr>
          <w:color w:val="000000"/>
          <w:sz w:val="28"/>
          <w:szCs w:val="28"/>
        </w:rPr>
        <w:t>: Если</w:t>
      </w:r>
      <w:proofErr w:type="gramEnd"/>
      <w:r>
        <w:rPr>
          <w:color w:val="000000"/>
          <w:sz w:val="28"/>
          <w:szCs w:val="28"/>
        </w:rPr>
        <w:t xml:space="preserve"> в системе нет роботов, система отображает информационное сообщение и кнопку "Добавить робота".</w:t>
      </w:r>
    </w:p>
    <w:p w14:paraId="79C6E102" w14:textId="77777777" w:rsidR="00DA61E5" w:rsidRDefault="00DA61E5">
      <w:pPr>
        <w:numPr>
          <w:ilvl w:val="0"/>
          <w:numId w:val="8"/>
        </w:numPr>
        <w:spacing w:line="360" w:lineRule="auto"/>
      </w:pPr>
      <w:r>
        <w:rPr>
          <w:color w:val="000000"/>
          <w:sz w:val="28"/>
          <w:szCs w:val="28"/>
        </w:rPr>
        <w:t>Нет результатов</w:t>
      </w:r>
      <w:proofErr w:type="gramStart"/>
      <w:r>
        <w:rPr>
          <w:color w:val="000000"/>
          <w:sz w:val="28"/>
          <w:szCs w:val="28"/>
        </w:rPr>
        <w:t>: Отображается</w:t>
      </w:r>
      <w:proofErr w:type="gramEnd"/>
      <w:r>
        <w:rPr>
          <w:color w:val="000000"/>
          <w:sz w:val="28"/>
          <w:szCs w:val="28"/>
        </w:rPr>
        <w:t xml:space="preserve"> пустой список.</w:t>
      </w:r>
    </w:p>
    <w:p w14:paraId="5DB30CA0" w14:textId="77777777" w:rsidR="00DA61E5" w:rsidRDefault="00DA61E5">
      <w:pPr>
        <w:numPr>
          <w:ilvl w:val="0"/>
          <w:numId w:val="8"/>
        </w:numPr>
        <w:spacing w:line="360" w:lineRule="auto"/>
      </w:pPr>
      <w:r>
        <w:rPr>
          <w:color w:val="000000"/>
          <w:sz w:val="28"/>
          <w:szCs w:val="28"/>
        </w:rPr>
        <w:t>Сброс фильтров: Оператор нажимает кнопку "Сбросить", система возвращает полный список.</w:t>
      </w:r>
    </w:p>
    <w:p w14:paraId="38F83C8D" w14:textId="77777777" w:rsidR="00DA61E5" w:rsidRDefault="00DA61E5">
      <w:pPr>
        <w:spacing w:line="360" w:lineRule="auto"/>
        <w:ind w:firstLine="709"/>
      </w:pPr>
    </w:p>
    <w:p w14:paraId="2637D2AD" w14:textId="77777777" w:rsidR="00DA61E5" w:rsidRDefault="00DA61E5">
      <w:pPr>
        <w:spacing w:line="360" w:lineRule="auto"/>
        <w:ind w:firstLine="709"/>
      </w:pPr>
      <w:r>
        <w:rPr>
          <w:b/>
          <w:bCs/>
          <w:color w:val="000000"/>
          <w:sz w:val="28"/>
          <w:szCs w:val="28"/>
        </w:rPr>
        <w:t>UC-02: Просмотр детальной информации и управление роботом</w:t>
      </w:r>
    </w:p>
    <w:p w14:paraId="469A0E70" w14:textId="77777777" w:rsidR="00DA61E5" w:rsidRDefault="00DA61E5">
      <w:pPr>
        <w:spacing w:line="360" w:lineRule="auto"/>
        <w:ind w:firstLine="709"/>
      </w:pPr>
      <w:r>
        <w:rPr>
          <w:b/>
          <w:bCs/>
          <w:color w:val="000000"/>
          <w:sz w:val="28"/>
          <w:szCs w:val="28"/>
        </w:rPr>
        <w:t>Цель</w:t>
      </w:r>
      <w:proofErr w:type="gramStart"/>
      <w:r>
        <w:rPr>
          <w:b/>
          <w:bCs/>
          <w:color w:val="000000"/>
          <w:sz w:val="28"/>
          <w:szCs w:val="28"/>
        </w:rPr>
        <w:t>:</w:t>
      </w:r>
      <w:r>
        <w:rPr>
          <w:color w:val="000000"/>
          <w:sz w:val="28"/>
          <w:szCs w:val="28"/>
        </w:rPr>
        <w:t xml:space="preserve"> Просмотреть</w:t>
      </w:r>
      <w:proofErr w:type="gramEnd"/>
      <w:r>
        <w:rPr>
          <w:color w:val="000000"/>
          <w:sz w:val="28"/>
          <w:szCs w:val="28"/>
        </w:rPr>
        <w:t xml:space="preserve"> подробную статистику конкретного робота, отредактировать его параметры или удалить его.</w:t>
      </w:r>
    </w:p>
    <w:p w14:paraId="1F28C57E" w14:textId="77777777" w:rsidR="00DA61E5" w:rsidRDefault="00DA61E5">
      <w:pPr>
        <w:spacing w:line="360" w:lineRule="auto"/>
        <w:ind w:firstLine="709"/>
      </w:pPr>
      <w:r>
        <w:rPr>
          <w:b/>
          <w:bCs/>
          <w:color w:val="000000"/>
          <w:sz w:val="28"/>
          <w:szCs w:val="28"/>
        </w:rPr>
        <w:t xml:space="preserve">Предусловие: </w:t>
      </w:r>
      <w:r>
        <w:rPr>
          <w:color w:val="000000"/>
          <w:sz w:val="28"/>
          <w:szCs w:val="28"/>
        </w:rPr>
        <w:t>Оператор выбрал робота из списка (UC-01, п.6).</w:t>
      </w:r>
    </w:p>
    <w:p w14:paraId="7A2D2E57" w14:textId="77777777" w:rsidR="00DA61E5" w:rsidRDefault="00DA61E5">
      <w:pPr>
        <w:spacing w:line="360" w:lineRule="auto"/>
        <w:ind w:firstLine="709"/>
      </w:pPr>
      <w:r>
        <w:rPr>
          <w:b/>
          <w:bCs/>
          <w:color w:val="000000"/>
          <w:sz w:val="28"/>
          <w:szCs w:val="28"/>
        </w:rPr>
        <w:t>Основной сценарий:</w:t>
      </w:r>
    </w:p>
    <w:p w14:paraId="3257A8F5" w14:textId="77777777" w:rsidR="00DA61E5" w:rsidRDefault="00DA61E5">
      <w:pPr>
        <w:numPr>
          <w:ilvl w:val="0"/>
          <w:numId w:val="9"/>
        </w:numPr>
        <w:spacing w:line="360" w:lineRule="auto"/>
      </w:pPr>
      <w:r>
        <w:rPr>
          <w:color w:val="000000"/>
          <w:sz w:val="28"/>
          <w:szCs w:val="28"/>
        </w:rPr>
        <w:t>Система открывает страницу детальной информации о роботе.</w:t>
      </w:r>
    </w:p>
    <w:p w14:paraId="67F98177" w14:textId="77777777" w:rsidR="00DA61E5" w:rsidRDefault="00DA61E5">
      <w:pPr>
        <w:numPr>
          <w:ilvl w:val="0"/>
          <w:numId w:val="9"/>
        </w:numPr>
        <w:spacing w:line="360" w:lineRule="auto"/>
      </w:pPr>
      <w:r>
        <w:rPr>
          <w:color w:val="000000"/>
          <w:sz w:val="28"/>
          <w:szCs w:val="28"/>
        </w:rPr>
        <w:t>На странице отображается таблица, содержащая всю информацию о роботе. Под таблицей расположены ссылки на последние сделанные фото с поиском по названию, типом сортировки, временному промежутку создания фото и миссии, в рамках которой было сделано фото.</w:t>
      </w:r>
    </w:p>
    <w:p w14:paraId="69E8907D" w14:textId="77777777" w:rsidR="00DA61E5" w:rsidRDefault="00DA61E5">
      <w:pPr>
        <w:numPr>
          <w:ilvl w:val="0"/>
          <w:numId w:val="9"/>
        </w:numPr>
        <w:spacing w:line="360" w:lineRule="auto"/>
      </w:pPr>
      <w:r>
        <w:rPr>
          <w:color w:val="000000"/>
          <w:sz w:val="28"/>
          <w:szCs w:val="28"/>
        </w:rPr>
        <w:t xml:space="preserve">Оператор нажимает кнопку "Редактировать". Система открывает форму редактирования (Имя, Группа, комментарий). Оператор изменяет данные и нажимает "Сохранить". Система </w:t>
      </w:r>
      <w:proofErr w:type="spellStart"/>
      <w:r>
        <w:rPr>
          <w:color w:val="000000"/>
          <w:sz w:val="28"/>
          <w:szCs w:val="28"/>
        </w:rPr>
        <w:t>валидирует</w:t>
      </w:r>
      <w:proofErr w:type="spellEnd"/>
      <w:r>
        <w:rPr>
          <w:color w:val="000000"/>
          <w:sz w:val="28"/>
          <w:szCs w:val="28"/>
        </w:rPr>
        <w:t xml:space="preserve"> данные, сохраняет изменения и обновляет страницу.</w:t>
      </w:r>
    </w:p>
    <w:p w14:paraId="19FBF895" w14:textId="77777777" w:rsidR="00DA61E5" w:rsidRDefault="00DA61E5">
      <w:pPr>
        <w:numPr>
          <w:ilvl w:val="0"/>
          <w:numId w:val="9"/>
        </w:numPr>
        <w:spacing w:line="360" w:lineRule="auto"/>
      </w:pPr>
      <w:r>
        <w:rPr>
          <w:color w:val="000000"/>
          <w:sz w:val="28"/>
          <w:szCs w:val="28"/>
        </w:rPr>
        <w:t xml:space="preserve">Оператор нажимает кнопку "Удалить". Система запрашивает подтверждение. После подтверждения робот удаляется из БД, а оператор перенаправляется на </w:t>
      </w:r>
      <w:proofErr w:type="spellStart"/>
      <w:r>
        <w:rPr>
          <w:color w:val="000000"/>
          <w:sz w:val="28"/>
          <w:szCs w:val="28"/>
        </w:rPr>
        <w:t>Dashboard</w:t>
      </w:r>
      <w:proofErr w:type="spellEnd"/>
      <w:r>
        <w:rPr>
          <w:color w:val="000000"/>
          <w:sz w:val="28"/>
          <w:szCs w:val="28"/>
        </w:rPr>
        <w:t>.</w:t>
      </w:r>
    </w:p>
    <w:p w14:paraId="727C388E" w14:textId="77777777" w:rsidR="00DA61E5" w:rsidRDefault="00DA61E5">
      <w:pPr>
        <w:spacing w:line="360" w:lineRule="auto"/>
        <w:ind w:firstLine="709"/>
      </w:pPr>
      <w:r>
        <w:rPr>
          <w:b/>
          <w:bCs/>
          <w:color w:val="000000"/>
          <w:sz w:val="28"/>
          <w:szCs w:val="28"/>
        </w:rPr>
        <w:t>Альтернативные сценарии:</w:t>
      </w:r>
    </w:p>
    <w:p w14:paraId="229283EB" w14:textId="77777777" w:rsidR="00DA61E5" w:rsidRDefault="00DA61E5">
      <w:pPr>
        <w:numPr>
          <w:ilvl w:val="0"/>
          <w:numId w:val="10"/>
        </w:numPr>
        <w:spacing w:line="360" w:lineRule="auto"/>
      </w:pPr>
      <w:r>
        <w:rPr>
          <w:color w:val="000000"/>
          <w:sz w:val="28"/>
          <w:szCs w:val="28"/>
        </w:rPr>
        <w:t>Отмена редактирования: Форма закрывается без сохранения изменений.</w:t>
      </w:r>
    </w:p>
    <w:p w14:paraId="69DB8A3D" w14:textId="77777777" w:rsidR="00DA61E5" w:rsidRDefault="00DA61E5">
      <w:pPr>
        <w:numPr>
          <w:ilvl w:val="0"/>
          <w:numId w:val="10"/>
        </w:numPr>
        <w:spacing w:line="360" w:lineRule="auto"/>
      </w:pPr>
      <w:r>
        <w:rPr>
          <w:color w:val="000000"/>
          <w:sz w:val="28"/>
          <w:szCs w:val="28"/>
        </w:rPr>
        <w:t>Ошибка валидации: Поля подсвечиваются красным, форма остается открытой с выводом сообщения об ошибке.</w:t>
      </w:r>
    </w:p>
    <w:p w14:paraId="26532505" w14:textId="77777777" w:rsidR="00DA61E5" w:rsidRDefault="00DA61E5">
      <w:pPr>
        <w:spacing w:line="360" w:lineRule="auto"/>
        <w:ind w:firstLine="709"/>
      </w:pPr>
    </w:p>
    <w:p w14:paraId="5EC00901" w14:textId="77777777" w:rsidR="00DA61E5" w:rsidRDefault="00DA61E5">
      <w:pPr>
        <w:spacing w:line="360" w:lineRule="auto"/>
        <w:ind w:firstLine="709"/>
        <w:rPr>
          <w:b/>
          <w:bCs/>
        </w:rPr>
      </w:pPr>
    </w:p>
    <w:p w14:paraId="0826638D" w14:textId="77777777" w:rsidR="00DA61E5" w:rsidRDefault="00DA61E5">
      <w:pPr>
        <w:spacing w:line="360" w:lineRule="auto"/>
        <w:ind w:firstLine="709"/>
      </w:pPr>
      <w:r>
        <w:rPr>
          <w:b/>
          <w:bCs/>
          <w:color w:val="000000"/>
          <w:sz w:val="28"/>
          <w:szCs w:val="28"/>
        </w:rPr>
        <w:t>UC-03: Добавление новой сущности (Робот, Группа)</w:t>
      </w:r>
      <w:r>
        <w:rPr>
          <w:color w:val="000000"/>
          <w:sz w:val="28"/>
          <w:szCs w:val="28"/>
        </w:rPr>
        <w:tab/>
      </w:r>
    </w:p>
    <w:p w14:paraId="43C5D930" w14:textId="77777777" w:rsidR="00DA61E5" w:rsidRDefault="00DA61E5">
      <w:pPr>
        <w:spacing w:line="360" w:lineRule="auto"/>
        <w:ind w:firstLine="709"/>
      </w:pPr>
      <w:r>
        <w:rPr>
          <w:b/>
          <w:bCs/>
          <w:color w:val="000000"/>
          <w:sz w:val="28"/>
          <w:szCs w:val="28"/>
        </w:rPr>
        <w:lastRenderedPageBreak/>
        <w:t>Цель</w:t>
      </w:r>
      <w:proofErr w:type="gramStart"/>
      <w:r>
        <w:rPr>
          <w:color w:val="000000"/>
          <w:sz w:val="28"/>
          <w:szCs w:val="28"/>
        </w:rPr>
        <w:t>: Добавить</w:t>
      </w:r>
      <w:proofErr w:type="gramEnd"/>
      <w:r>
        <w:rPr>
          <w:color w:val="000000"/>
          <w:sz w:val="28"/>
          <w:szCs w:val="28"/>
        </w:rPr>
        <w:t xml:space="preserve"> нового робота или новую группу роботов.</w:t>
      </w:r>
    </w:p>
    <w:p w14:paraId="1829CC6C" w14:textId="77777777" w:rsidR="00DA61E5" w:rsidRDefault="00DA61E5">
      <w:pPr>
        <w:spacing w:line="360" w:lineRule="auto"/>
        <w:ind w:firstLine="709"/>
      </w:pPr>
      <w:r>
        <w:rPr>
          <w:b/>
          <w:bCs/>
          <w:color w:val="000000"/>
          <w:sz w:val="28"/>
          <w:szCs w:val="28"/>
        </w:rPr>
        <w:t>Предусловие</w:t>
      </w:r>
      <w:r>
        <w:rPr>
          <w:color w:val="000000"/>
          <w:sz w:val="28"/>
          <w:szCs w:val="28"/>
        </w:rPr>
        <w:t xml:space="preserve">: Оператор находится на вкладке </w:t>
      </w:r>
      <w:proofErr w:type="spellStart"/>
      <w:r>
        <w:rPr>
          <w:color w:val="000000"/>
          <w:sz w:val="28"/>
          <w:szCs w:val="28"/>
        </w:rPr>
        <w:t>Dashboard</w:t>
      </w:r>
      <w:proofErr w:type="spellEnd"/>
      <w:r>
        <w:rPr>
          <w:color w:val="000000"/>
          <w:sz w:val="28"/>
          <w:szCs w:val="28"/>
        </w:rPr>
        <w:t>.</w:t>
      </w:r>
    </w:p>
    <w:p w14:paraId="169417BD" w14:textId="77777777" w:rsidR="00DA61E5" w:rsidRDefault="00DA61E5">
      <w:pPr>
        <w:spacing w:line="360" w:lineRule="auto"/>
        <w:ind w:firstLine="709"/>
      </w:pPr>
      <w:r>
        <w:rPr>
          <w:b/>
          <w:bCs/>
          <w:color w:val="000000"/>
          <w:sz w:val="28"/>
          <w:szCs w:val="28"/>
        </w:rPr>
        <w:t>Основной сценарий (Добавление робота):</w:t>
      </w:r>
    </w:p>
    <w:p w14:paraId="4A5F7298" w14:textId="77777777" w:rsidR="00DA61E5" w:rsidRDefault="00DA61E5">
      <w:pPr>
        <w:numPr>
          <w:ilvl w:val="0"/>
          <w:numId w:val="11"/>
        </w:numPr>
        <w:spacing w:line="360" w:lineRule="auto"/>
      </w:pPr>
      <w:r>
        <w:rPr>
          <w:color w:val="000000"/>
          <w:sz w:val="28"/>
          <w:szCs w:val="28"/>
        </w:rPr>
        <w:t>На панели "Роботы" Оператор нажимает кнопку "</w:t>
      </w:r>
      <w:proofErr w:type="spellStart"/>
      <w:r>
        <w:rPr>
          <w:color w:val="000000"/>
          <w:sz w:val="28"/>
          <w:szCs w:val="28"/>
        </w:rPr>
        <w:t>Create</w:t>
      </w:r>
      <w:proofErr w:type="spellEnd"/>
      <w:r>
        <w:rPr>
          <w:color w:val="000000"/>
          <w:sz w:val="28"/>
          <w:szCs w:val="28"/>
        </w:rPr>
        <w:t xml:space="preserve"> New </w:t>
      </w:r>
      <w:proofErr w:type="spellStart"/>
      <w:r>
        <w:rPr>
          <w:color w:val="000000"/>
          <w:sz w:val="28"/>
          <w:szCs w:val="28"/>
        </w:rPr>
        <w:t>Robot</w:t>
      </w:r>
      <w:proofErr w:type="spellEnd"/>
      <w:r>
        <w:rPr>
          <w:color w:val="000000"/>
          <w:sz w:val="28"/>
          <w:szCs w:val="28"/>
        </w:rPr>
        <w:t>".</w:t>
      </w:r>
    </w:p>
    <w:p w14:paraId="4ABC0F41" w14:textId="77777777" w:rsidR="00DA61E5" w:rsidRDefault="00DA61E5">
      <w:pPr>
        <w:numPr>
          <w:ilvl w:val="0"/>
          <w:numId w:val="11"/>
        </w:numPr>
        <w:spacing w:line="360" w:lineRule="auto"/>
      </w:pPr>
      <w:r>
        <w:rPr>
          <w:color w:val="000000"/>
          <w:sz w:val="28"/>
          <w:szCs w:val="28"/>
        </w:rPr>
        <w:t>Система открывает модальное окно с формой создания робота (Имя, Модель, Группа).</w:t>
      </w:r>
    </w:p>
    <w:p w14:paraId="2BA208E1" w14:textId="77777777" w:rsidR="00DA61E5" w:rsidRDefault="00DA61E5">
      <w:pPr>
        <w:numPr>
          <w:ilvl w:val="0"/>
          <w:numId w:val="11"/>
        </w:numPr>
        <w:spacing w:line="360" w:lineRule="auto"/>
      </w:pPr>
      <w:r>
        <w:rPr>
          <w:color w:val="000000"/>
          <w:sz w:val="28"/>
          <w:szCs w:val="28"/>
        </w:rPr>
        <w:t>Оператор заполняет поля и нажимает "Создать". Робот регистрируется в БД, открывается страница его деталей.</w:t>
      </w:r>
    </w:p>
    <w:p w14:paraId="023B7888" w14:textId="77777777" w:rsidR="00DA61E5" w:rsidRDefault="00DA61E5">
      <w:pPr>
        <w:spacing w:line="360" w:lineRule="auto"/>
      </w:pPr>
      <w:r>
        <w:rPr>
          <w:color w:val="000000"/>
          <w:sz w:val="28"/>
          <w:szCs w:val="28"/>
        </w:rPr>
        <w:tab/>
      </w:r>
      <w:r>
        <w:rPr>
          <w:b/>
          <w:bCs/>
          <w:color w:val="000000"/>
          <w:sz w:val="28"/>
          <w:szCs w:val="28"/>
        </w:rPr>
        <w:t>Основной сценарий (Добавление группы):</w:t>
      </w:r>
    </w:p>
    <w:p w14:paraId="3E8BB640" w14:textId="77777777" w:rsidR="00DA61E5" w:rsidRDefault="00DA61E5">
      <w:pPr>
        <w:numPr>
          <w:ilvl w:val="0"/>
          <w:numId w:val="12"/>
        </w:numPr>
        <w:spacing w:line="360" w:lineRule="auto"/>
      </w:pPr>
      <w:r>
        <w:rPr>
          <w:color w:val="000000"/>
          <w:sz w:val="28"/>
          <w:szCs w:val="28"/>
        </w:rPr>
        <w:t>На панели "Группы" Оператор нажимает кнопку "</w:t>
      </w:r>
      <w:proofErr w:type="spellStart"/>
      <w:r>
        <w:rPr>
          <w:color w:val="000000"/>
          <w:sz w:val="28"/>
          <w:szCs w:val="28"/>
        </w:rPr>
        <w:t>Create</w:t>
      </w:r>
      <w:proofErr w:type="spellEnd"/>
      <w:r>
        <w:rPr>
          <w:color w:val="000000"/>
          <w:sz w:val="28"/>
          <w:szCs w:val="28"/>
        </w:rPr>
        <w:t xml:space="preserve"> New Group".</w:t>
      </w:r>
    </w:p>
    <w:p w14:paraId="10DB7B9D" w14:textId="77777777" w:rsidR="00DA61E5" w:rsidRDefault="00DA61E5">
      <w:pPr>
        <w:numPr>
          <w:ilvl w:val="0"/>
          <w:numId w:val="12"/>
        </w:numPr>
        <w:spacing w:line="360" w:lineRule="auto"/>
      </w:pPr>
      <w:r>
        <w:rPr>
          <w:color w:val="000000"/>
          <w:sz w:val="28"/>
          <w:szCs w:val="28"/>
        </w:rPr>
        <w:t>В форме вводится название группы. Оператор нажимает "Создать".</w:t>
      </w:r>
    </w:p>
    <w:p w14:paraId="4F21EFA8" w14:textId="77777777" w:rsidR="00DA61E5" w:rsidRDefault="00DA61E5">
      <w:pPr>
        <w:numPr>
          <w:ilvl w:val="0"/>
          <w:numId w:val="12"/>
        </w:numPr>
        <w:spacing w:line="360" w:lineRule="auto"/>
      </w:pPr>
      <w:r>
        <w:rPr>
          <w:color w:val="000000"/>
          <w:sz w:val="28"/>
          <w:szCs w:val="28"/>
        </w:rPr>
        <w:t xml:space="preserve">Система проверяет уникальность названия, создает группу и обновляет список групп на </w:t>
      </w:r>
      <w:proofErr w:type="spellStart"/>
      <w:r>
        <w:rPr>
          <w:color w:val="000000"/>
          <w:sz w:val="28"/>
          <w:szCs w:val="28"/>
        </w:rPr>
        <w:t>Dashboard</w:t>
      </w:r>
      <w:proofErr w:type="spellEnd"/>
      <w:r>
        <w:rPr>
          <w:color w:val="000000"/>
          <w:sz w:val="28"/>
          <w:szCs w:val="28"/>
        </w:rPr>
        <w:t>.</w:t>
      </w:r>
    </w:p>
    <w:p w14:paraId="63F3CDA8" w14:textId="77777777" w:rsidR="00DA61E5" w:rsidRDefault="00DA61E5">
      <w:pPr>
        <w:spacing w:line="360" w:lineRule="auto"/>
        <w:ind w:firstLine="709"/>
        <w:rPr>
          <w:b/>
          <w:bCs/>
          <w:color w:val="FF0000"/>
          <w:sz w:val="28"/>
          <w:szCs w:val="28"/>
        </w:rPr>
      </w:pPr>
    </w:p>
    <w:p w14:paraId="1B2586C4" w14:textId="77777777" w:rsidR="00DA61E5" w:rsidRDefault="00DA61E5">
      <w:pPr>
        <w:spacing w:line="360" w:lineRule="auto"/>
        <w:ind w:firstLine="709"/>
      </w:pPr>
      <w:r>
        <w:rPr>
          <w:b/>
          <w:bCs/>
          <w:sz w:val="28"/>
          <w:szCs w:val="28"/>
        </w:rPr>
        <w:t xml:space="preserve">2.2. </w:t>
      </w:r>
      <w:r>
        <w:rPr>
          <w:b/>
          <w:bCs/>
          <w:color w:val="000000"/>
          <w:sz w:val="28"/>
          <w:szCs w:val="28"/>
        </w:rPr>
        <w:t xml:space="preserve">Планирование заданий (Task </w:t>
      </w:r>
      <w:proofErr w:type="spellStart"/>
      <w:r>
        <w:rPr>
          <w:b/>
          <w:bCs/>
          <w:color w:val="000000"/>
          <w:sz w:val="28"/>
          <w:szCs w:val="28"/>
        </w:rPr>
        <w:t>Planner</w:t>
      </w:r>
      <w:proofErr w:type="spellEnd"/>
      <w:r>
        <w:rPr>
          <w:b/>
          <w:bCs/>
          <w:color w:val="000000"/>
          <w:sz w:val="28"/>
          <w:szCs w:val="28"/>
        </w:rPr>
        <w:t>)</w:t>
      </w:r>
    </w:p>
    <w:p w14:paraId="09AFD3CA" w14:textId="77777777" w:rsidR="00DA61E5" w:rsidRDefault="00DA61E5">
      <w:pPr>
        <w:spacing w:line="360" w:lineRule="auto"/>
        <w:ind w:firstLine="709"/>
        <w:jc w:val="both"/>
        <w:rPr>
          <w:b/>
          <w:bCs/>
          <w:color w:val="FF0000"/>
          <w:sz w:val="28"/>
          <w:szCs w:val="28"/>
        </w:rPr>
      </w:pPr>
    </w:p>
    <w:p w14:paraId="395CA3E8" w14:textId="77777777" w:rsidR="00DA61E5" w:rsidRDefault="00DA61E5">
      <w:pPr>
        <w:spacing w:line="360" w:lineRule="auto"/>
        <w:ind w:firstLine="709"/>
        <w:jc w:val="both"/>
      </w:pPr>
      <w:r>
        <w:rPr>
          <w:b/>
          <w:bCs/>
          <w:color w:val="000000"/>
          <w:sz w:val="28"/>
          <w:szCs w:val="28"/>
        </w:rPr>
        <w:t>UC-04: Управление миссиями (заданиями)</w:t>
      </w:r>
    </w:p>
    <w:p w14:paraId="3208C59C" w14:textId="77777777" w:rsidR="00DA61E5" w:rsidRDefault="00DA61E5">
      <w:pPr>
        <w:spacing w:line="360" w:lineRule="auto"/>
        <w:jc w:val="both"/>
      </w:pPr>
      <w:r>
        <w:rPr>
          <w:color w:val="000000"/>
          <w:sz w:val="28"/>
          <w:szCs w:val="28"/>
        </w:rPr>
        <w:tab/>
      </w:r>
      <w:r>
        <w:rPr>
          <w:b/>
          <w:bCs/>
          <w:color w:val="000000"/>
          <w:sz w:val="28"/>
          <w:szCs w:val="28"/>
        </w:rPr>
        <w:t>Цель</w:t>
      </w:r>
      <w:proofErr w:type="gramStart"/>
      <w:r>
        <w:rPr>
          <w:b/>
          <w:bCs/>
          <w:color w:val="000000"/>
          <w:sz w:val="28"/>
          <w:szCs w:val="28"/>
        </w:rPr>
        <w:t>:</w:t>
      </w:r>
      <w:r>
        <w:rPr>
          <w:color w:val="000000"/>
          <w:sz w:val="28"/>
          <w:szCs w:val="28"/>
        </w:rPr>
        <w:t xml:space="preserve"> Создать</w:t>
      </w:r>
      <w:proofErr w:type="gramEnd"/>
      <w:r>
        <w:rPr>
          <w:color w:val="000000"/>
          <w:sz w:val="28"/>
          <w:szCs w:val="28"/>
        </w:rPr>
        <w:t xml:space="preserve"> новую миссию для группы роботов, отслеживать её выполнение, отменять или просматривать результаты завершенных миссий.</w:t>
      </w:r>
    </w:p>
    <w:p w14:paraId="1591D2B5" w14:textId="77777777" w:rsidR="00DA61E5" w:rsidRDefault="00DA61E5">
      <w:pPr>
        <w:spacing w:line="360" w:lineRule="auto"/>
        <w:jc w:val="both"/>
      </w:pPr>
      <w:r>
        <w:rPr>
          <w:color w:val="000000"/>
          <w:sz w:val="28"/>
          <w:szCs w:val="28"/>
        </w:rPr>
        <w:tab/>
      </w:r>
      <w:r>
        <w:rPr>
          <w:b/>
          <w:bCs/>
          <w:color w:val="000000"/>
          <w:sz w:val="28"/>
          <w:szCs w:val="28"/>
        </w:rPr>
        <w:t>Предусловие</w:t>
      </w:r>
      <w:r>
        <w:rPr>
          <w:color w:val="000000"/>
          <w:sz w:val="28"/>
          <w:szCs w:val="28"/>
        </w:rPr>
        <w:t xml:space="preserve">: Оператор перешел на вкладку Task </w:t>
      </w:r>
      <w:proofErr w:type="spellStart"/>
      <w:r>
        <w:rPr>
          <w:color w:val="000000"/>
          <w:sz w:val="28"/>
          <w:szCs w:val="28"/>
        </w:rPr>
        <w:t>Planner</w:t>
      </w:r>
      <w:proofErr w:type="spellEnd"/>
      <w:r>
        <w:rPr>
          <w:color w:val="000000"/>
          <w:sz w:val="28"/>
          <w:szCs w:val="28"/>
        </w:rPr>
        <w:t>.</w:t>
      </w:r>
    </w:p>
    <w:p w14:paraId="164D25D9" w14:textId="77777777" w:rsidR="00DA61E5" w:rsidRDefault="00DA61E5">
      <w:pPr>
        <w:spacing w:line="360" w:lineRule="auto"/>
        <w:ind w:firstLine="709"/>
        <w:jc w:val="both"/>
      </w:pPr>
      <w:r>
        <w:rPr>
          <w:b/>
          <w:bCs/>
          <w:color w:val="000000"/>
          <w:sz w:val="28"/>
          <w:szCs w:val="28"/>
        </w:rPr>
        <w:t>Основной сценарий:</w:t>
      </w:r>
    </w:p>
    <w:p w14:paraId="28B1C33C" w14:textId="77777777" w:rsidR="00DA61E5" w:rsidRDefault="00DA61E5">
      <w:pPr>
        <w:numPr>
          <w:ilvl w:val="0"/>
          <w:numId w:val="13"/>
        </w:numPr>
        <w:spacing w:line="360" w:lineRule="auto"/>
        <w:jc w:val="both"/>
      </w:pPr>
      <w:r>
        <w:rPr>
          <w:color w:val="000000"/>
          <w:sz w:val="28"/>
          <w:szCs w:val="28"/>
        </w:rPr>
        <w:t>Система отображает интерфейс планировщика, разделенный на "Карту/Редактор (</w:t>
      </w:r>
      <w:proofErr w:type="spellStart"/>
      <w:r>
        <w:rPr>
          <w:color w:val="000000"/>
          <w:sz w:val="28"/>
          <w:szCs w:val="28"/>
        </w:rPr>
        <w:t>Map</w:t>
      </w:r>
      <w:proofErr w:type="spellEnd"/>
      <w:r>
        <w:rPr>
          <w:color w:val="000000"/>
          <w:sz w:val="28"/>
          <w:szCs w:val="28"/>
        </w:rPr>
        <w:t>/Editor)" для построения маршрута и "Список миссий" (Группа, Тип, Время запуска, Текущий статус).</w:t>
      </w:r>
    </w:p>
    <w:p w14:paraId="469BA0A0" w14:textId="77777777" w:rsidR="00DA61E5" w:rsidRDefault="00DA61E5">
      <w:pPr>
        <w:numPr>
          <w:ilvl w:val="0"/>
          <w:numId w:val="13"/>
        </w:numPr>
        <w:spacing w:line="360" w:lineRule="auto"/>
        <w:jc w:val="both"/>
      </w:pPr>
      <w:r>
        <w:rPr>
          <w:color w:val="000000"/>
          <w:sz w:val="28"/>
          <w:szCs w:val="28"/>
        </w:rPr>
        <w:t>Оператор нажимает кнопку "</w:t>
      </w:r>
      <w:proofErr w:type="spellStart"/>
      <w:r>
        <w:rPr>
          <w:color w:val="000000"/>
          <w:sz w:val="28"/>
          <w:szCs w:val="28"/>
        </w:rPr>
        <w:t>Add</w:t>
      </w:r>
      <w:proofErr w:type="spellEnd"/>
      <w:r>
        <w:rPr>
          <w:color w:val="000000"/>
          <w:sz w:val="28"/>
          <w:szCs w:val="28"/>
        </w:rPr>
        <w:t xml:space="preserve"> Task". Система открывает панель создания миссии: выбор Группы, выбор Типа миссии, возможность указать координаты/маршрут на карте.</w:t>
      </w:r>
    </w:p>
    <w:p w14:paraId="5B6DED12" w14:textId="77777777" w:rsidR="00DA61E5" w:rsidRDefault="00DA61E5">
      <w:pPr>
        <w:numPr>
          <w:ilvl w:val="0"/>
          <w:numId w:val="13"/>
        </w:numPr>
        <w:spacing w:line="360" w:lineRule="auto"/>
        <w:jc w:val="both"/>
      </w:pPr>
      <w:r>
        <w:rPr>
          <w:color w:val="000000"/>
          <w:sz w:val="28"/>
          <w:szCs w:val="28"/>
        </w:rPr>
        <w:t xml:space="preserve">Оператор заполняет данные, взаимодействуя с картой, и нажимает "Launch". Система </w:t>
      </w:r>
      <w:proofErr w:type="spellStart"/>
      <w:r>
        <w:rPr>
          <w:color w:val="000000"/>
          <w:sz w:val="28"/>
          <w:szCs w:val="28"/>
        </w:rPr>
        <w:t>валидирует</w:t>
      </w:r>
      <w:proofErr w:type="spellEnd"/>
      <w:r>
        <w:rPr>
          <w:color w:val="000000"/>
          <w:sz w:val="28"/>
          <w:szCs w:val="28"/>
        </w:rPr>
        <w:t xml:space="preserve"> доступность группы и координаты рабочей зоны, переводит миссию в список "Активные".</w:t>
      </w:r>
    </w:p>
    <w:p w14:paraId="232CA84D" w14:textId="77777777" w:rsidR="00DA61E5" w:rsidRDefault="00DA61E5">
      <w:pPr>
        <w:numPr>
          <w:ilvl w:val="0"/>
          <w:numId w:val="13"/>
        </w:numPr>
        <w:spacing w:line="360" w:lineRule="auto"/>
        <w:jc w:val="both"/>
      </w:pPr>
      <w:r>
        <w:rPr>
          <w:color w:val="000000"/>
          <w:sz w:val="28"/>
          <w:szCs w:val="28"/>
        </w:rPr>
        <w:lastRenderedPageBreak/>
        <w:t>Оператор может выбрать миссию в списке и нажать "</w:t>
      </w:r>
      <w:proofErr w:type="spellStart"/>
      <w:r>
        <w:rPr>
          <w:color w:val="000000"/>
          <w:sz w:val="28"/>
          <w:szCs w:val="28"/>
        </w:rPr>
        <w:t>Cancel</w:t>
      </w:r>
      <w:proofErr w:type="spellEnd"/>
      <w:r>
        <w:rPr>
          <w:color w:val="000000"/>
          <w:sz w:val="28"/>
          <w:szCs w:val="28"/>
        </w:rPr>
        <w:t>" для её досрочной отмены.</w:t>
      </w:r>
    </w:p>
    <w:p w14:paraId="034166DF" w14:textId="77777777" w:rsidR="00DA61E5" w:rsidRDefault="00DA61E5">
      <w:pPr>
        <w:spacing w:line="360" w:lineRule="auto"/>
        <w:ind w:firstLine="709"/>
        <w:jc w:val="both"/>
      </w:pPr>
      <w:r>
        <w:rPr>
          <w:b/>
          <w:bCs/>
          <w:color w:val="000000"/>
          <w:sz w:val="28"/>
          <w:szCs w:val="28"/>
        </w:rPr>
        <w:t>Альтернативные сценарии:</w:t>
      </w:r>
    </w:p>
    <w:p w14:paraId="7F1424C4" w14:textId="77777777" w:rsidR="00DA61E5" w:rsidRDefault="00DA61E5">
      <w:pPr>
        <w:numPr>
          <w:ilvl w:val="0"/>
          <w:numId w:val="14"/>
        </w:numPr>
        <w:spacing w:line="360" w:lineRule="auto"/>
        <w:jc w:val="both"/>
      </w:pPr>
      <w:r>
        <w:rPr>
          <w:color w:val="000000"/>
          <w:sz w:val="28"/>
          <w:szCs w:val="28"/>
        </w:rPr>
        <w:t>Координаты вне зоны</w:t>
      </w:r>
      <w:proofErr w:type="gramStart"/>
      <w:r>
        <w:rPr>
          <w:color w:val="000000"/>
          <w:sz w:val="28"/>
          <w:szCs w:val="28"/>
        </w:rPr>
        <w:t>: Выводится</w:t>
      </w:r>
      <w:proofErr w:type="gramEnd"/>
      <w:r>
        <w:rPr>
          <w:color w:val="000000"/>
          <w:sz w:val="28"/>
          <w:szCs w:val="28"/>
        </w:rPr>
        <w:t xml:space="preserve"> ошибка "</w:t>
      </w:r>
      <w:proofErr w:type="spellStart"/>
      <w:r>
        <w:rPr>
          <w:color w:val="000000"/>
          <w:sz w:val="28"/>
          <w:szCs w:val="28"/>
        </w:rPr>
        <w:t>Invalid</w:t>
      </w:r>
      <w:proofErr w:type="spellEnd"/>
      <w:r>
        <w:rPr>
          <w:color w:val="000000"/>
          <w:sz w:val="28"/>
          <w:szCs w:val="28"/>
        </w:rPr>
        <w:t xml:space="preserve"> </w:t>
      </w:r>
      <w:proofErr w:type="spellStart"/>
      <w:r>
        <w:rPr>
          <w:color w:val="000000"/>
          <w:sz w:val="28"/>
          <w:szCs w:val="28"/>
        </w:rPr>
        <w:t>coordinates</w:t>
      </w:r>
      <w:proofErr w:type="spellEnd"/>
      <w:r>
        <w:rPr>
          <w:color w:val="000000"/>
          <w:sz w:val="28"/>
          <w:szCs w:val="28"/>
        </w:rPr>
        <w:t>", миссия не сохраняется.</w:t>
      </w:r>
    </w:p>
    <w:p w14:paraId="42D37668" w14:textId="77777777" w:rsidR="00DA61E5" w:rsidRDefault="00DA61E5">
      <w:pPr>
        <w:spacing w:line="360" w:lineRule="auto"/>
        <w:jc w:val="both"/>
      </w:pPr>
    </w:p>
    <w:p w14:paraId="45724048" w14:textId="77777777" w:rsidR="00DA61E5" w:rsidRDefault="00DA61E5">
      <w:pPr>
        <w:spacing w:line="360" w:lineRule="auto"/>
        <w:jc w:val="both"/>
      </w:pPr>
    </w:p>
    <w:p w14:paraId="4B18F574" w14:textId="77777777" w:rsidR="00DA61E5" w:rsidRDefault="00DA61E5">
      <w:pPr>
        <w:spacing w:line="360" w:lineRule="auto"/>
        <w:ind w:firstLine="709"/>
      </w:pPr>
      <w:r>
        <w:rPr>
          <w:b/>
          <w:bCs/>
          <w:sz w:val="28"/>
          <w:szCs w:val="28"/>
        </w:rPr>
        <w:t xml:space="preserve">2.2. </w:t>
      </w:r>
      <w:r>
        <w:rPr>
          <w:b/>
          <w:bCs/>
          <w:color w:val="000000"/>
          <w:sz w:val="28"/>
          <w:szCs w:val="28"/>
        </w:rPr>
        <w:t>Мониторинг (</w:t>
      </w:r>
      <w:proofErr w:type="spellStart"/>
      <w:r>
        <w:rPr>
          <w:b/>
          <w:bCs/>
          <w:color w:val="000000"/>
          <w:sz w:val="28"/>
          <w:szCs w:val="28"/>
        </w:rPr>
        <w:t>Map</w:t>
      </w:r>
      <w:proofErr w:type="spellEnd"/>
      <w:r>
        <w:rPr>
          <w:b/>
          <w:bCs/>
          <w:color w:val="000000"/>
          <w:sz w:val="28"/>
          <w:szCs w:val="28"/>
        </w:rPr>
        <w:t>)</w:t>
      </w:r>
    </w:p>
    <w:p w14:paraId="178D412E" w14:textId="77777777" w:rsidR="00DA61E5" w:rsidRDefault="00DA61E5">
      <w:pPr>
        <w:spacing w:line="360" w:lineRule="auto"/>
        <w:ind w:firstLine="709"/>
      </w:pPr>
    </w:p>
    <w:p w14:paraId="210A339E" w14:textId="77777777" w:rsidR="00DA61E5" w:rsidRDefault="00DA61E5">
      <w:pPr>
        <w:spacing w:line="360" w:lineRule="auto"/>
        <w:ind w:firstLine="709"/>
        <w:jc w:val="both"/>
      </w:pPr>
      <w:r>
        <w:rPr>
          <w:b/>
          <w:bCs/>
          <w:color w:val="000000"/>
          <w:sz w:val="28"/>
          <w:szCs w:val="28"/>
        </w:rPr>
        <w:t>UC-05: Мониторинг на карте</w:t>
      </w:r>
    </w:p>
    <w:p w14:paraId="1F6AE6D4" w14:textId="77777777" w:rsidR="00DA61E5" w:rsidRDefault="00DA61E5">
      <w:pPr>
        <w:spacing w:line="360" w:lineRule="auto"/>
        <w:jc w:val="both"/>
      </w:pPr>
      <w:r>
        <w:rPr>
          <w:color w:val="000000"/>
          <w:sz w:val="28"/>
          <w:szCs w:val="28"/>
        </w:rPr>
        <w:tab/>
      </w:r>
      <w:r>
        <w:rPr>
          <w:b/>
          <w:bCs/>
          <w:color w:val="000000"/>
          <w:sz w:val="28"/>
          <w:szCs w:val="28"/>
        </w:rPr>
        <w:t>Цель</w:t>
      </w:r>
      <w:proofErr w:type="gramStart"/>
      <w:r>
        <w:rPr>
          <w:b/>
          <w:bCs/>
          <w:color w:val="000000"/>
          <w:sz w:val="28"/>
          <w:szCs w:val="28"/>
        </w:rPr>
        <w:t xml:space="preserve">: </w:t>
      </w:r>
      <w:r>
        <w:rPr>
          <w:color w:val="000000"/>
          <w:sz w:val="28"/>
          <w:szCs w:val="28"/>
        </w:rPr>
        <w:t>Визуально</w:t>
      </w:r>
      <w:proofErr w:type="gramEnd"/>
      <w:r>
        <w:rPr>
          <w:color w:val="000000"/>
          <w:sz w:val="28"/>
          <w:szCs w:val="28"/>
        </w:rPr>
        <w:t xml:space="preserve"> отслеживать текущее местоположение и статус всех активных роботов в реальном времени.</w:t>
      </w:r>
    </w:p>
    <w:p w14:paraId="63260FDB" w14:textId="77777777" w:rsidR="00DA61E5" w:rsidRDefault="00DA61E5">
      <w:pPr>
        <w:spacing w:line="360" w:lineRule="auto"/>
        <w:jc w:val="both"/>
      </w:pPr>
      <w:r>
        <w:rPr>
          <w:color w:val="000000"/>
          <w:sz w:val="28"/>
          <w:szCs w:val="28"/>
        </w:rPr>
        <w:tab/>
      </w:r>
      <w:r>
        <w:rPr>
          <w:b/>
          <w:bCs/>
          <w:color w:val="000000"/>
          <w:sz w:val="28"/>
          <w:szCs w:val="28"/>
        </w:rPr>
        <w:t>Предусловие:</w:t>
      </w:r>
      <w:r>
        <w:rPr>
          <w:color w:val="000000"/>
          <w:sz w:val="28"/>
          <w:szCs w:val="28"/>
        </w:rPr>
        <w:t xml:space="preserve"> Оператор перешел на вкладку </w:t>
      </w:r>
      <w:proofErr w:type="spellStart"/>
      <w:r>
        <w:rPr>
          <w:color w:val="000000"/>
          <w:sz w:val="28"/>
          <w:szCs w:val="28"/>
        </w:rPr>
        <w:t>Map</w:t>
      </w:r>
      <w:proofErr w:type="spellEnd"/>
      <w:r>
        <w:rPr>
          <w:color w:val="000000"/>
          <w:sz w:val="28"/>
          <w:szCs w:val="28"/>
        </w:rPr>
        <w:t>.</w:t>
      </w:r>
    </w:p>
    <w:p w14:paraId="463B3148" w14:textId="77777777" w:rsidR="00DA61E5" w:rsidRDefault="00DA61E5">
      <w:pPr>
        <w:spacing w:line="360" w:lineRule="auto"/>
        <w:jc w:val="both"/>
      </w:pPr>
      <w:r>
        <w:rPr>
          <w:color w:val="000000"/>
          <w:sz w:val="28"/>
          <w:szCs w:val="28"/>
        </w:rPr>
        <w:tab/>
      </w:r>
      <w:r>
        <w:rPr>
          <w:b/>
          <w:bCs/>
          <w:color w:val="000000"/>
          <w:sz w:val="28"/>
          <w:szCs w:val="28"/>
        </w:rPr>
        <w:t>Основной сценарий:</w:t>
      </w:r>
    </w:p>
    <w:p w14:paraId="67DE6022" w14:textId="77777777" w:rsidR="00DA61E5" w:rsidRDefault="00DA61E5">
      <w:pPr>
        <w:numPr>
          <w:ilvl w:val="0"/>
          <w:numId w:val="15"/>
        </w:numPr>
        <w:spacing w:line="360" w:lineRule="auto"/>
        <w:jc w:val="both"/>
      </w:pPr>
      <w:r>
        <w:rPr>
          <w:color w:val="000000"/>
          <w:sz w:val="28"/>
          <w:szCs w:val="28"/>
        </w:rPr>
        <w:t>Система отображает полноэкранную карту рабочей зоны.</w:t>
      </w:r>
    </w:p>
    <w:p w14:paraId="591AF568" w14:textId="77777777" w:rsidR="00DA61E5" w:rsidRDefault="00DA61E5">
      <w:pPr>
        <w:numPr>
          <w:ilvl w:val="0"/>
          <w:numId w:val="15"/>
        </w:numPr>
        <w:spacing w:line="360" w:lineRule="auto"/>
        <w:jc w:val="both"/>
      </w:pPr>
      <w:r>
        <w:rPr>
          <w:color w:val="000000"/>
          <w:sz w:val="28"/>
          <w:szCs w:val="28"/>
        </w:rPr>
        <w:t>На карту наносятся маркеры всех роботов со статусом, отличным от "</w:t>
      </w:r>
      <w:proofErr w:type="spellStart"/>
      <w:r>
        <w:rPr>
          <w:color w:val="000000"/>
          <w:sz w:val="28"/>
          <w:szCs w:val="28"/>
        </w:rPr>
        <w:t>Offline</w:t>
      </w:r>
      <w:proofErr w:type="spellEnd"/>
      <w:r>
        <w:rPr>
          <w:color w:val="000000"/>
          <w:sz w:val="28"/>
          <w:szCs w:val="28"/>
        </w:rPr>
        <w:t xml:space="preserve">". Цвет маркера отражает статус (зеленый — </w:t>
      </w:r>
      <w:proofErr w:type="spellStart"/>
      <w:r>
        <w:rPr>
          <w:color w:val="000000"/>
          <w:sz w:val="28"/>
          <w:szCs w:val="28"/>
        </w:rPr>
        <w:t>Idle</w:t>
      </w:r>
      <w:proofErr w:type="spellEnd"/>
      <w:r>
        <w:rPr>
          <w:color w:val="000000"/>
          <w:sz w:val="28"/>
          <w:szCs w:val="28"/>
        </w:rPr>
        <w:t xml:space="preserve">, синий — </w:t>
      </w:r>
      <w:proofErr w:type="spellStart"/>
      <w:r>
        <w:rPr>
          <w:color w:val="000000"/>
          <w:sz w:val="28"/>
          <w:szCs w:val="28"/>
        </w:rPr>
        <w:t>Moving</w:t>
      </w:r>
      <w:proofErr w:type="spellEnd"/>
      <w:r>
        <w:rPr>
          <w:color w:val="000000"/>
          <w:sz w:val="28"/>
          <w:szCs w:val="28"/>
        </w:rPr>
        <w:t xml:space="preserve">, желтый — </w:t>
      </w:r>
      <w:proofErr w:type="spellStart"/>
      <w:r>
        <w:rPr>
          <w:color w:val="000000"/>
          <w:sz w:val="28"/>
          <w:szCs w:val="28"/>
        </w:rPr>
        <w:t>Charging</w:t>
      </w:r>
      <w:proofErr w:type="spellEnd"/>
      <w:r>
        <w:rPr>
          <w:color w:val="000000"/>
          <w:sz w:val="28"/>
          <w:szCs w:val="28"/>
        </w:rPr>
        <w:t>).</w:t>
      </w:r>
    </w:p>
    <w:p w14:paraId="7A4576B0" w14:textId="77777777" w:rsidR="00DA61E5" w:rsidRDefault="00DA61E5">
      <w:pPr>
        <w:numPr>
          <w:ilvl w:val="0"/>
          <w:numId w:val="15"/>
        </w:numPr>
        <w:spacing w:line="360" w:lineRule="auto"/>
        <w:jc w:val="both"/>
      </w:pPr>
      <w:r>
        <w:rPr>
          <w:color w:val="000000"/>
          <w:sz w:val="28"/>
          <w:szCs w:val="28"/>
        </w:rPr>
        <w:t>При нажатии на маркер робот подсвечивается. Справа от карты видна иконка робота, клик по которой перенаправляет на панель робота (UC-02).</w:t>
      </w:r>
    </w:p>
    <w:p w14:paraId="55E72AF5" w14:textId="77777777" w:rsidR="00DA61E5" w:rsidRDefault="00DA61E5">
      <w:pPr>
        <w:numPr>
          <w:ilvl w:val="0"/>
          <w:numId w:val="15"/>
        </w:numPr>
        <w:spacing w:line="360" w:lineRule="auto"/>
        <w:jc w:val="both"/>
      </w:pPr>
      <w:r>
        <w:rPr>
          <w:color w:val="000000"/>
          <w:sz w:val="28"/>
          <w:szCs w:val="28"/>
        </w:rPr>
        <w:t>Позиции роботов обновляются в реальном времени.</w:t>
      </w:r>
    </w:p>
    <w:p w14:paraId="2067DDEF" w14:textId="77777777" w:rsidR="00DA61E5" w:rsidRDefault="00DA61E5">
      <w:pPr>
        <w:spacing w:line="360" w:lineRule="auto"/>
        <w:jc w:val="both"/>
        <w:rPr>
          <w:color w:val="000000"/>
          <w:sz w:val="28"/>
          <w:szCs w:val="28"/>
        </w:rPr>
      </w:pPr>
    </w:p>
    <w:p w14:paraId="4BB9E700" w14:textId="77777777" w:rsidR="00DA61E5" w:rsidRDefault="00DA61E5">
      <w:pPr>
        <w:spacing w:line="360" w:lineRule="auto"/>
        <w:jc w:val="both"/>
      </w:pPr>
      <w:r>
        <w:rPr>
          <w:color w:val="000000"/>
          <w:sz w:val="28"/>
          <w:szCs w:val="28"/>
        </w:rPr>
        <w:tab/>
      </w:r>
      <w:r>
        <w:rPr>
          <w:b/>
          <w:bCs/>
          <w:color w:val="000000"/>
          <w:sz w:val="28"/>
          <w:szCs w:val="28"/>
        </w:rPr>
        <w:t>UC-06: Просмотр и экспорт аналитики</w:t>
      </w:r>
    </w:p>
    <w:p w14:paraId="35DFC849" w14:textId="77777777" w:rsidR="00DA61E5" w:rsidRDefault="00DA61E5">
      <w:pPr>
        <w:spacing w:line="360" w:lineRule="auto"/>
        <w:jc w:val="both"/>
      </w:pPr>
      <w:r>
        <w:rPr>
          <w:color w:val="000000"/>
          <w:sz w:val="28"/>
          <w:szCs w:val="28"/>
        </w:rPr>
        <w:tab/>
      </w:r>
      <w:r>
        <w:rPr>
          <w:b/>
          <w:bCs/>
          <w:color w:val="000000"/>
          <w:sz w:val="28"/>
          <w:szCs w:val="28"/>
        </w:rPr>
        <w:t>Цель</w:t>
      </w:r>
      <w:proofErr w:type="gramStart"/>
      <w:r>
        <w:rPr>
          <w:b/>
          <w:bCs/>
          <w:color w:val="000000"/>
          <w:sz w:val="28"/>
          <w:szCs w:val="28"/>
        </w:rPr>
        <w:t>:</w:t>
      </w:r>
      <w:r>
        <w:rPr>
          <w:color w:val="000000"/>
          <w:sz w:val="28"/>
          <w:szCs w:val="28"/>
        </w:rPr>
        <w:t xml:space="preserve"> Отслеживать</w:t>
      </w:r>
      <w:proofErr w:type="gramEnd"/>
      <w:r>
        <w:rPr>
          <w:color w:val="000000"/>
          <w:sz w:val="28"/>
          <w:szCs w:val="28"/>
        </w:rPr>
        <w:t xml:space="preserve"> события системы в реальном времени, фильтровать их по различным критериям и экспортировать отчет.</w:t>
      </w:r>
    </w:p>
    <w:p w14:paraId="651377D4" w14:textId="77777777" w:rsidR="00DA61E5" w:rsidRDefault="00DA61E5">
      <w:pPr>
        <w:spacing w:line="360" w:lineRule="auto"/>
        <w:jc w:val="both"/>
      </w:pPr>
      <w:r>
        <w:rPr>
          <w:color w:val="000000"/>
          <w:sz w:val="28"/>
          <w:szCs w:val="28"/>
        </w:rPr>
        <w:tab/>
      </w:r>
      <w:r>
        <w:rPr>
          <w:b/>
          <w:bCs/>
          <w:color w:val="000000"/>
          <w:sz w:val="28"/>
          <w:szCs w:val="28"/>
        </w:rPr>
        <w:t>Предусловие:</w:t>
      </w:r>
      <w:r>
        <w:rPr>
          <w:color w:val="000000"/>
          <w:sz w:val="28"/>
          <w:szCs w:val="28"/>
        </w:rPr>
        <w:t xml:space="preserve"> Оператор перешел на вкладку Analytics.</w:t>
      </w:r>
    </w:p>
    <w:p w14:paraId="36E8DBA7" w14:textId="77777777" w:rsidR="00DA61E5" w:rsidRDefault="00DA61E5">
      <w:pPr>
        <w:spacing w:line="360" w:lineRule="auto"/>
        <w:jc w:val="both"/>
      </w:pPr>
      <w:r>
        <w:rPr>
          <w:color w:val="000000"/>
          <w:sz w:val="28"/>
          <w:szCs w:val="28"/>
        </w:rPr>
        <w:tab/>
      </w:r>
      <w:r>
        <w:rPr>
          <w:b/>
          <w:bCs/>
          <w:color w:val="000000"/>
          <w:sz w:val="28"/>
          <w:szCs w:val="28"/>
        </w:rPr>
        <w:t>Основной сценарий:</w:t>
      </w:r>
    </w:p>
    <w:p w14:paraId="1E3F7521" w14:textId="77777777" w:rsidR="00DA61E5" w:rsidRDefault="00DA61E5">
      <w:pPr>
        <w:numPr>
          <w:ilvl w:val="0"/>
          <w:numId w:val="16"/>
        </w:numPr>
        <w:spacing w:line="360" w:lineRule="auto"/>
        <w:jc w:val="both"/>
      </w:pPr>
      <w:r>
        <w:rPr>
          <w:color w:val="000000"/>
          <w:sz w:val="28"/>
          <w:szCs w:val="28"/>
        </w:rPr>
        <w:t>Система отображает ленту событий (</w:t>
      </w:r>
      <w:proofErr w:type="spellStart"/>
      <w:r>
        <w:rPr>
          <w:color w:val="000000"/>
          <w:sz w:val="28"/>
          <w:szCs w:val="28"/>
        </w:rPr>
        <w:t>Critical</w:t>
      </w:r>
      <w:proofErr w:type="spellEnd"/>
      <w:r>
        <w:rPr>
          <w:color w:val="000000"/>
          <w:sz w:val="28"/>
          <w:szCs w:val="28"/>
        </w:rPr>
        <w:t xml:space="preserve"> </w:t>
      </w:r>
      <w:proofErr w:type="spellStart"/>
      <w:r>
        <w:rPr>
          <w:color w:val="000000"/>
          <w:sz w:val="28"/>
          <w:szCs w:val="28"/>
        </w:rPr>
        <w:t>Events</w:t>
      </w:r>
      <w:proofErr w:type="spellEnd"/>
      <w:r>
        <w:rPr>
          <w:color w:val="000000"/>
          <w:sz w:val="28"/>
          <w:szCs w:val="28"/>
        </w:rPr>
        <w:t>), панель фильтрации, быстрые фильтры времени (24h, 7h, 30m, ALL), поле полнотекстового поиска и блок экспорта.</w:t>
      </w:r>
    </w:p>
    <w:p w14:paraId="037D3634" w14:textId="77777777" w:rsidR="00DA61E5" w:rsidRDefault="00DA61E5">
      <w:pPr>
        <w:numPr>
          <w:ilvl w:val="0"/>
          <w:numId w:val="16"/>
        </w:numPr>
        <w:spacing w:line="360" w:lineRule="auto"/>
        <w:jc w:val="both"/>
      </w:pPr>
      <w:r>
        <w:rPr>
          <w:color w:val="000000"/>
          <w:sz w:val="28"/>
          <w:szCs w:val="28"/>
        </w:rPr>
        <w:lastRenderedPageBreak/>
        <w:t>Оператор применяет фильтры. Система обновляет ленту событий.</w:t>
      </w:r>
    </w:p>
    <w:p w14:paraId="759519BE" w14:textId="77777777" w:rsidR="00DA61E5" w:rsidRDefault="00DA61E5">
      <w:pPr>
        <w:numPr>
          <w:ilvl w:val="0"/>
          <w:numId w:val="16"/>
        </w:numPr>
        <w:spacing w:line="360" w:lineRule="auto"/>
        <w:jc w:val="both"/>
      </w:pPr>
      <w:r>
        <w:rPr>
          <w:color w:val="000000"/>
          <w:sz w:val="28"/>
          <w:szCs w:val="28"/>
        </w:rPr>
        <w:t xml:space="preserve">Оператор нажимает кнопку "Start </w:t>
      </w:r>
      <w:proofErr w:type="spellStart"/>
      <w:r>
        <w:rPr>
          <w:color w:val="000000"/>
          <w:sz w:val="28"/>
          <w:szCs w:val="28"/>
        </w:rPr>
        <w:t>Export</w:t>
      </w:r>
      <w:proofErr w:type="spellEnd"/>
      <w:r>
        <w:rPr>
          <w:color w:val="000000"/>
          <w:sz w:val="28"/>
          <w:szCs w:val="28"/>
        </w:rPr>
        <w:t>". Система формирует отчет о деятельности флота (PDF/JSON) и предлагает сохранить его на локальный диск.</w:t>
      </w:r>
    </w:p>
    <w:p w14:paraId="74097858" w14:textId="77777777" w:rsidR="00DA61E5" w:rsidRDefault="00DA61E5">
      <w:pPr>
        <w:spacing w:line="360" w:lineRule="auto"/>
        <w:jc w:val="both"/>
        <w:rPr>
          <w:color w:val="000000"/>
          <w:sz w:val="28"/>
          <w:szCs w:val="28"/>
        </w:rPr>
      </w:pPr>
    </w:p>
    <w:p w14:paraId="2A5ABE95" w14:textId="77777777" w:rsidR="00DA61E5" w:rsidRDefault="00DA61E5">
      <w:pPr>
        <w:spacing w:line="360" w:lineRule="auto"/>
        <w:jc w:val="both"/>
      </w:pPr>
      <w:r>
        <w:rPr>
          <w:b/>
          <w:bCs/>
          <w:color w:val="000000"/>
          <w:sz w:val="28"/>
          <w:szCs w:val="28"/>
        </w:rPr>
        <w:tab/>
        <w:t>UC-07: Управление системными данными (Импорт/Экспорт)</w:t>
      </w:r>
    </w:p>
    <w:p w14:paraId="764E2248" w14:textId="77777777" w:rsidR="00DA61E5" w:rsidRDefault="00DA61E5">
      <w:pPr>
        <w:spacing w:line="360" w:lineRule="auto"/>
        <w:jc w:val="both"/>
      </w:pPr>
      <w:r>
        <w:rPr>
          <w:b/>
          <w:bCs/>
          <w:color w:val="000000"/>
          <w:sz w:val="28"/>
          <w:szCs w:val="28"/>
        </w:rPr>
        <w:tab/>
        <w:t>Цель</w:t>
      </w:r>
      <w:proofErr w:type="gramStart"/>
      <w:r>
        <w:rPr>
          <w:color w:val="000000"/>
          <w:sz w:val="28"/>
          <w:szCs w:val="28"/>
        </w:rPr>
        <w:t>: Выполнить</w:t>
      </w:r>
      <w:proofErr w:type="gramEnd"/>
      <w:r>
        <w:rPr>
          <w:color w:val="000000"/>
          <w:sz w:val="28"/>
          <w:szCs w:val="28"/>
        </w:rPr>
        <w:t xml:space="preserve"> импорт пользовательских метрик или экспорт полного состояния системы для офлайн-анализа.</w:t>
      </w:r>
    </w:p>
    <w:p w14:paraId="2E86214A" w14:textId="77777777" w:rsidR="00DA61E5" w:rsidRDefault="00DA61E5">
      <w:pPr>
        <w:spacing w:line="360" w:lineRule="auto"/>
        <w:jc w:val="both"/>
      </w:pPr>
      <w:r>
        <w:rPr>
          <w:color w:val="000000"/>
          <w:sz w:val="28"/>
          <w:szCs w:val="28"/>
        </w:rPr>
        <w:tab/>
      </w:r>
      <w:r>
        <w:rPr>
          <w:b/>
          <w:bCs/>
          <w:color w:val="000000"/>
          <w:sz w:val="28"/>
          <w:szCs w:val="28"/>
        </w:rPr>
        <w:t xml:space="preserve">Предусловие: </w:t>
      </w:r>
      <w:r>
        <w:rPr>
          <w:color w:val="000000"/>
          <w:sz w:val="28"/>
          <w:szCs w:val="28"/>
        </w:rPr>
        <w:t xml:space="preserve">Оператор перешел на вкладку System </w:t>
      </w:r>
      <w:proofErr w:type="spellStart"/>
      <w:r>
        <w:rPr>
          <w:color w:val="000000"/>
          <w:sz w:val="28"/>
          <w:szCs w:val="28"/>
        </w:rPr>
        <w:t>Settings</w:t>
      </w:r>
      <w:proofErr w:type="spellEnd"/>
      <w:r>
        <w:rPr>
          <w:color w:val="000000"/>
          <w:sz w:val="28"/>
          <w:szCs w:val="28"/>
        </w:rPr>
        <w:t xml:space="preserve"> (заголовок версии "</w:t>
      </w:r>
      <w:proofErr w:type="spellStart"/>
      <w:r>
        <w:rPr>
          <w:color w:val="000000"/>
          <w:sz w:val="28"/>
          <w:szCs w:val="28"/>
        </w:rPr>
        <w:t>Robot</w:t>
      </w:r>
      <w:proofErr w:type="spellEnd"/>
      <w:r>
        <w:rPr>
          <w:color w:val="000000"/>
          <w:sz w:val="28"/>
          <w:szCs w:val="28"/>
        </w:rPr>
        <w:t xml:space="preserve"> </w:t>
      </w:r>
      <w:proofErr w:type="spellStart"/>
      <w:r>
        <w:rPr>
          <w:color w:val="000000"/>
          <w:sz w:val="28"/>
          <w:szCs w:val="28"/>
        </w:rPr>
        <w:t>Fleet</w:t>
      </w:r>
      <w:proofErr w:type="spellEnd"/>
      <w:r>
        <w:rPr>
          <w:color w:val="000000"/>
          <w:sz w:val="28"/>
          <w:szCs w:val="28"/>
        </w:rPr>
        <w:t xml:space="preserve"> v2.4.1").</w:t>
      </w:r>
    </w:p>
    <w:p w14:paraId="6AB7D48B" w14:textId="77777777" w:rsidR="00DA61E5" w:rsidRDefault="00DA61E5">
      <w:pPr>
        <w:spacing w:line="360" w:lineRule="auto"/>
        <w:jc w:val="both"/>
      </w:pPr>
      <w:r>
        <w:rPr>
          <w:color w:val="000000"/>
          <w:sz w:val="28"/>
          <w:szCs w:val="28"/>
        </w:rPr>
        <w:tab/>
      </w:r>
      <w:r>
        <w:rPr>
          <w:b/>
          <w:bCs/>
          <w:color w:val="000000"/>
          <w:sz w:val="28"/>
          <w:szCs w:val="28"/>
        </w:rPr>
        <w:t>Основной сценарий:</w:t>
      </w:r>
    </w:p>
    <w:p w14:paraId="2961CF56" w14:textId="77777777" w:rsidR="00DA61E5" w:rsidRDefault="00DA61E5">
      <w:pPr>
        <w:numPr>
          <w:ilvl w:val="0"/>
          <w:numId w:val="17"/>
        </w:numPr>
        <w:spacing w:line="360" w:lineRule="auto"/>
        <w:jc w:val="both"/>
      </w:pPr>
      <w:r>
        <w:rPr>
          <w:color w:val="000000"/>
          <w:sz w:val="28"/>
          <w:szCs w:val="28"/>
        </w:rPr>
        <w:t>В разделе "Data Management" оператор нажимает "</w:t>
      </w:r>
      <w:proofErr w:type="spellStart"/>
      <w:r>
        <w:rPr>
          <w:color w:val="000000"/>
          <w:sz w:val="28"/>
          <w:szCs w:val="28"/>
        </w:rPr>
        <w:t>Upload</w:t>
      </w:r>
      <w:proofErr w:type="spellEnd"/>
      <w:r>
        <w:rPr>
          <w:color w:val="000000"/>
          <w:sz w:val="28"/>
          <w:szCs w:val="28"/>
        </w:rPr>
        <w:t xml:space="preserve"> </w:t>
      </w:r>
      <w:proofErr w:type="spellStart"/>
      <w:r>
        <w:rPr>
          <w:color w:val="000000"/>
          <w:sz w:val="28"/>
          <w:szCs w:val="28"/>
        </w:rPr>
        <w:t>Own</w:t>
      </w:r>
      <w:proofErr w:type="spellEnd"/>
      <w:r>
        <w:rPr>
          <w:color w:val="000000"/>
          <w:sz w:val="28"/>
          <w:szCs w:val="28"/>
        </w:rPr>
        <w:t xml:space="preserve"> Data", выбирает локальный файл с метриками и подтверждает загрузку. Система обрабатывает файл и выводит уведомление.</w:t>
      </w:r>
    </w:p>
    <w:p w14:paraId="285BCCDE" w14:textId="77777777" w:rsidR="00DA61E5" w:rsidRDefault="00DA61E5">
      <w:pPr>
        <w:numPr>
          <w:ilvl w:val="0"/>
          <w:numId w:val="17"/>
        </w:numPr>
        <w:spacing w:line="360" w:lineRule="auto"/>
        <w:jc w:val="both"/>
      </w:pPr>
      <w:r>
        <w:rPr>
          <w:color w:val="000000"/>
          <w:sz w:val="28"/>
          <w:szCs w:val="28"/>
        </w:rPr>
        <w:t>Оператор нажимает "</w:t>
      </w:r>
      <w:proofErr w:type="spellStart"/>
      <w:r>
        <w:rPr>
          <w:color w:val="000000"/>
          <w:sz w:val="28"/>
          <w:szCs w:val="28"/>
        </w:rPr>
        <w:t>Download</w:t>
      </w:r>
      <w:proofErr w:type="spellEnd"/>
      <w:r>
        <w:rPr>
          <w:color w:val="000000"/>
          <w:sz w:val="28"/>
          <w:szCs w:val="28"/>
        </w:rPr>
        <w:t xml:space="preserve"> Data". Система формирует архив конфигурации флота и мастер-логов и скачивает его на ПК оператора.</w:t>
      </w:r>
    </w:p>
    <w:p w14:paraId="64CF2415" w14:textId="77777777" w:rsidR="00DA61E5" w:rsidRPr="00D53B7A" w:rsidRDefault="00D53B7A" w:rsidP="00D53B7A">
      <w:pPr>
        <w:pStyle w:val="2"/>
        <w:keepNext w:val="0"/>
        <w:keepLines w:val="0"/>
        <w:suppressAutoHyphens w:val="0"/>
        <w:spacing w:before="0" w:line="360" w:lineRule="auto"/>
        <w:ind w:left="709"/>
        <w:jc w:val="center"/>
        <w:rPr>
          <w:rFonts w:ascii="Times New Roman" w:eastAsia="Noto Serif CJK SC" w:hAnsi="Times New Roman"/>
          <w:caps/>
          <w:color w:val="auto"/>
          <w:kern w:val="2"/>
          <w:sz w:val="28"/>
          <w:szCs w:val="28"/>
          <w:lang w:bidi="hi-IN"/>
        </w:rPr>
      </w:pPr>
      <w:r>
        <w:rPr>
          <w:rFonts w:ascii="Times New Roman" w:eastAsia="Noto Serif CJK SC" w:hAnsi="Times New Roman"/>
          <w:caps/>
          <w:color w:val="auto"/>
          <w:kern w:val="2"/>
          <w:sz w:val="28"/>
          <w:szCs w:val="28"/>
          <w:lang w:bidi="hi-IN"/>
        </w:rPr>
        <w:br w:type="page"/>
      </w:r>
      <w:bookmarkStart w:id="3" w:name="_Toc230530530"/>
      <w:r w:rsidR="00DA61E5" w:rsidRPr="00D53B7A">
        <w:rPr>
          <w:rFonts w:ascii="Times New Roman" w:eastAsia="Noto Serif CJK SC" w:hAnsi="Times New Roman"/>
          <w:caps/>
          <w:color w:val="auto"/>
          <w:kern w:val="2"/>
          <w:sz w:val="28"/>
          <w:szCs w:val="28"/>
          <w:lang w:bidi="hi-IN"/>
        </w:rPr>
        <w:lastRenderedPageBreak/>
        <w:t>3. МАКЕТ UI</w:t>
      </w:r>
      <w:bookmarkEnd w:id="3"/>
    </w:p>
    <w:p w14:paraId="79A825BF" w14:textId="77777777" w:rsidR="00DA61E5" w:rsidRDefault="00DA61E5">
      <w:pPr>
        <w:spacing w:line="360" w:lineRule="auto"/>
        <w:ind w:firstLine="709"/>
      </w:pPr>
      <w:r>
        <w:rPr>
          <w:color w:val="000000"/>
          <w:sz w:val="28"/>
          <w:szCs w:val="28"/>
        </w:rPr>
        <w:t xml:space="preserve">Макет пользовательского </w:t>
      </w:r>
      <w:r w:rsidR="00CA17DA">
        <w:rPr>
          <w:color w:val="000000"/>
          <w:sz w:val="28"/>
          <w:szCs w:val="28"/>
        </w:rPr>
        <w:t>интерфейса описывает</w:t>
      </w:r>
      <w:r>
        <w:rPr>
          <w:color w:val="000000"/>
          <w:sz w:val="28"/>
          <w:szCs w:val="28"/>
        </w:rPr>
        <w:t xml:space="preserve"> взаимное расположение компонентов </w:t>
      </w:r>
      <w:proofErr w:type="spellStart"/>
      <w:r>
        <w:rPr>
          <w:color w:val="000000"/>
          <w:sz w:val="28"/>
          <w:szCs w:val="28"/>
        </w:rPr>
        <w:t>Dashboard</w:t>
      </w:r>
      <w:proofErr w:type="spellEnd"/>
      <w:r>
        <w:rPr>
          <w:color w:val="000000"/>
          <w:sz w:val="28"/>
          <w:szCs w:val="28"/>
        </w:rPr>
        <w:t>, Карты, Ленты событий и Панели управления, спроектированных в соответствии со сценариями UC-01 – UC-07.</w:t>
      </w:r>
    </w:p>
    <w:p w14:paraId="42BD14B6" w14:textId="77777777" w:rsidR="00DA61E5" w:rsidRDefault="00DA61E5">
      <w:pPr>
        <w:spacing w:line="360" w:lineRule="auto"/>
        <w:ind w:firstLine="709"/>
      </w:pPr>
      <w:r>
        <w:rPr>
          <w:color w:val="000000"/>
          <w:sz w:val="28"/>
          <w:szCs w:val="28"/>
        </w:rPr>
        <w:t xml:space="preserve">1. Экран </w:t>
      </w:r>
      <w:proofErr w:type="spellStart"/>
      <w:r>
        <w:rPr>
          <w:color w:val="000000"/>
          <w:sz w:val="28"/>
          <w:szCs w:val="28"/>
        </w:rPr>
        <w:t>Dashboard</w:t>
      </w:r>
      <w:proofErr w:type="spellEnd"/>
    </w:p>
    <w:p w14:paraId="6AD05B90" w14:textId="3738B238" w:rsidR="00DA61E5" w:rsidRDefault="00583B84">
      <w:pPr>
        <w:spacing w:line="360" w:lineRule="auto"/>
        <w:ind w:firstLine="709"/>
        <w:jc w:val="center"/>
      </w:pPr>
      <w:r>
        <w:rPr>
          <w:noProof/>
        </w:rPr>
        <w:drawing>
          <wp:anchor distT="0" distB="0" distL="0" distR="0" simplePos="0" relativeHeight="251652096" behindDoc="0" locked="0" layoutInCell="1" allowOverlap="1" wp14:anchorId="6AF85E98" wp14:editId="5B0A5A57">
            <wp:simplePos x="0" y="0"/>
            <wp:positionH relativeFrom="column">
              <wp:align>center</wp:align>
            </wp:positionH>
            <wp:positionV relativeFrom="paragraph">
              <wp:align>top</wp:align>
            </wp:positionV>
            <wp:extent cx="6119495" cy="3060700"/>
            <wp:effectExtent l="0" t="0" r="0" b="0"/>
            <wp:wrapSquare wrapText="largest"/>
            <wp:docPr id="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9495" cy="3060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 xml:space="preserve">Рис.1 — экран </w:t>
      </w:r>
      <w:proofErr w:type="spellStart"/>
      <w:r w:rsidR="00DA61E5">
        <w:rPr>
          <w:color w:val="000000"/>
          <w:sz w:val="28"/>
          <w:szCs w:val="28"/>
        </w:rPr>
        <w:t>Dashboard</w:t>
      </w:r>
      <w:proofErr w:type="spellEnd"/>
    </w:p>
    <w:p w14:paraId="56558E29" w14:textId="77777777" w:rsidR="00DA61E5" w:rsidRDefault="00DA61E5">
      <w:pPr>
        <w:spacing w:line="360" w:lineRule="auto"/>
        <w:ind w:firstLine="709"/>
      </w:pPr>
      <w:r>
        <w:rPr>
          <w:color w:val="000000"/>
          <w:sz w:val="28"/>
          <w:szCs w:val="28"/>
        </w:rPr>
        <w:t>2. Экран Analytics</w:t>
      </w:r>
    </w:p>
    <w:p w14:paraId="2B3B95A2" w14:textId="47134E1F" w:rsidR="00DA61E5" w:rsidRPr="00315952" w:rsidRDefault="00583B84">
      <w:pPr>
        <w:spacing w:line="360" w:lineRule="auto"/>
        <w:ind w:firstLine="709"/>
        <w:jc w:val="center"/>
        <w:rPr>
          <w:lang w:val="en-US"/>
        </w:rPr>
      </w:pPr>
      <w:r>
        <w:rPr>
          <w:noProof/>
        </w:rPr>
        <w:drawing>
          <wp:anchor distT="0" distB="0" distL="0" distR="0" simplePos="0" relativeHeight="251653120" behindDoc="0" locked="0" layoutInCell="1" allowOverlap="1" wp14:anchorId="5551ED45" wp14:editId="1712CB70">
            <wp:simplePos x="0" y="0"/>
            <wp:positionH relativeFrom="column">
              <wp:align>center</wp:align>
            </wp:positionH>
            <wp:positionV relativeFrom="paragraph">
              <wp:align>top</wp:align>
            </wp:positionV>
            <wp:extent cx="6119495" cy="3052445"/>
            <wp:effectExtent l="0" t="0" r="0" b="0"/>
            <wp:wrapSquare wrapText="largest"/>
            <wp:docPr id="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9495" cy="30524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.2 — </w:t>
      </w:r>
      <w:r w:rsidR="00DA61E5">
        <w:rPr>
          <w:color w:val="000000"/>
          <w:sz w:val="28"/>
          <w:szCs w:val="28"/>
        </w:rPr>
        <w:t>экран</w:t>
      </w:r>
      <w:r w:rsidR="00DA61E5" w:rsidRPr="00315952">
        <w:rPr>
          <w:color w:val="000000"/>
          <w:sz w:val="28"/>
          <w:szCs w:val="28"/>
          <w:lang w:val="en-US"/>
        </w:rPr>
        <w:t xml:space="preserve"> Analytics</w:t>
      </w:r>
    </w:p>
    <w:p w14:paraId="27E8406B" w14:textId="77777777" w:rsidR="00DA61E5" w:rsidRPr="00315952" w:rsidRDefault="00DA61E5">
      <w:pPr>
        <w:spacing w:line="360" w:lineRule="auto"/>
        <w:ind w:firstLine="709"/>
        <w:rPr>
          <w:lang w:val="en-US"/>
        </w:rPr>
      </w:pPr>
      <w:r w:rsidRPr="00315952">
        <w:rPr>
          <w:color w:val="000000"/>
          <w:sz w:val="28"/>
          <w:szCs w:val="28"/>
          <w:lang w:val="en-US"/>
        </w:rPr>
        <w:t xml:space="preserve">3. </w:t>
      </w:r>
      <w:r>
        <w:rPr>
          <w:color w:val="000000"/>
          <w:sz w:val="28"/>
          <w:szCs w:val="28"/>
        </w:rPr>
        <w:t>Экран</w:t>
      </w:r>
      <w:r w:rsidRPr="00315952">
        <w:rPr>
          <w:color w:val="000000"/>
          <w:sz w:val="28"/>
          <w:szCs w:val="28"/>
          <w:lang w:val="en-US"/>
        </w:rPr>
        <w:t xml:space="preserve"> Task Planner</w:t>
      </w:r>
    </w:p>
    <w:p w14:paraId="13FC172D" w14:textId="55FF3270" w:rsidR="00DA61E5" w:rsidRPr="00315952" w:rsidRDefault="00583B84">
      <w:pPr>
        <w:spacing w:line="360" w:lineRule="auto"/>
        <w:ind w:firstLine="709"/>
        <w:jc w:val="center"/>
        <w:rPr>
          <w:lang w:val="en-US"/>
        </w:rPr>
      </w:pPr>
      <w:r>
        <w:rPr>
          <w:noProof/>
        </w:rPr>
        <w:lastRenderedPageBreak/>
        <w:drawing>
          <wp:anchor distT="0" distB="0" distL="0" distR="0" simplePos="0" relativeHeight="251654144" behindDoc="0" locked="0" layoutInCell="1" allowOverlap="1" wp14:anchorId="43085A3D" wp14:editId="28E4362D">
            <wp:simplePos x="0" y="0"/>
            <wp:positionH relativeFrom="column">
              <wp:align>center</wp:align>
            </wp:positionH>
            <wp:positionV relativeFrom="paragraph">
              <wp:align>top</wp:align>
            </wp:positionV>
            <wp:extent cx="6119495" cy="3964940"/>
            <wp:effectExtent l="0" t="0" r="0" b="0"/>
            <wp:wrapSquare wrapText="largest"/>
            <wp:docPr id="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9649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.3 — </w:t>
      </w:r>
      <w:r w:rsidR="00DA61E5">
        <w:rPr>
          <w:color w:val="000000"/>
          <w:sz w:val="28"/>
          <w:szCs w:val="28"/>
        </w:rPr>
        <w:t>экран</w:t>
      </w:r>
      <w:r w:rsidR="00DA61E5" w:rsidRPr="00315952">
        <w:rPr>
          <w:color w:val="000000"/>
          <w:sz w:val="28"/>
          <w:szCs w:val="28"/>
          <w:lang w:val="en-US"/>
        </w:rPr>
        <w:t xml:space="preserve"> Task Planner</w:t>
      </w:r>
    </w:p>
    <w:p w14:paraId="4911C5B4" w14:textId="77777777" w:rsidR="00DA61E5" w:rsidRPr="00315952" w:rsidRDefault="00DA61E5">
      <w:pPr>
        <w:spacing w:line="360" w:lineRule="auto"/>
        <w:ind w:firstLine="709"/>
        <w:rPr>
          <w:lang w:val="en-US"/>
        </w:rPr>
      </w:pPr>
      <w:r w:rsidRPr="00315952">
        <w:rPr>
          <w:color w:val="000000"/>
          <w:sz w:val="28"/>
          <w:szCs w:val="28"/>
          <w:lang w:val="en-US"/>
        </w:rPr>
        <w:t xml:space="preserve">4. </w:t>
      </w:r>
      <w:r>
        <w:rPr>
          <w:color w:val="000000"/>
          <w:sz w:val="28"/>
          <w:szCs w:val="28"/>
        </w:rPr>
        <w:t>Экран</w:t>
      </w:r>
      <w:r w:rsidRPr="00315952">
        <w:rPr>
          <w:color w:val="000000"/>
          <w:sz w:val="28"/>
          <w:szCs w:val="28"/>
          <w:lang w:val="en-US"/>
        </w:rPr>
        <w:t xml:space="preserve"> Map</w:t>
      </w:r>
    </w:p>
    <w:p w14:paraId="49DA789C" w14:textId="13FB4843" w:rsidR="00DA61E5" w:rsidRPr="00315952" w:rsidRDefault="00583B84">
      <w:pPr>
        <w:spacing w:line="360" w:lineRule="auto"/>
        <w:ind w:firstLine="709"/>
        <w:jc w:val="center"/>
        <w:rPr>
          <w:lang w:val="en-US"/>
        </w:rPr>
      </w:pPr>
      <w:r>
        <w:rPr>
          <w:noProof/>
        </w:rPr>
        <w:drawing>
          <wp:anchor distT="0" distB="0" distL="0" distR="0" simplePos="0" relativeHeight="251655168" behindDoc="0" locked="0" layoutInCell="1" allowOverlap="1" wp14:anchorId="327ABEC3" wp14:editId="56C6641B">
            <wp:simplePos x="0" y="0"/>
            <wp:positionH relativeFrom="column">
              <wp:align>center</wp:align>
            </wp:positionH>
            <wp:positionV relativeFrom="paragraph">
              <wp:align>top</wp:align>
            </wp:positionV>
            <wp:extent cx="6119495" cy="3051175"/>
            <wp:effectExtent l="0" t="0" r="0" b="0"/>
            <wp:wrapSquare wrapText="largest"/>
            <wp:docPr id="2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9495" cy="30511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.4 — </w:t>
      </w:r>
      <w:r w:rsidR="00DA61E5">
        <w:rPr>
          <w:color w:val="000000"/>
          <w:sz w:val="28"/>
          <w:szCs w:val="28"/>
        </w:rPr>
        <w:t>экран</w:t>
      </w:r>
      <w:r w:rsidR="00DA61E5" w:rsidRPr="00315952">
        <w:rPr>
          <w:color w:val="000000"/>
          <w:sz w:val="28"/>
          <w:szCs w:val="28"/>
          <w:lang w:val="en-US"/>
        </w:rPr>
        <w:t xml:space="preserve"> Map</w:t>
      </w:r>
    </w:p>
    <w:p w14:paraId="5D51D9ED" w14:textId="77777777" w:rsidR="00DA61E5" w:rsidRPr="00315952" w:rsidRDefault="00DA61E5">
      <w:pPr>
        <w:spacing w:line="360" w:lineRule="auto"/>
        <w:ind w:firstLine="709"/>
        <w:rPr>
          <w:color w:val="000000"/>
          <w:sz w:val="28"/>
          <w:szCs w:val="28"/>
          <w:lang w:val="en-US"/>
        </w:rPr>
      </w:pPr>
    </w:p>
    <w:p w14:paraId="28225076" w14:textId="77777777" w:rsidR="00DA61E5" w:rsidRPr="00315952" w:rsidRDefault="00DA61E5">
      <w:pPr>
        <w:spacing w:line="360" w:lineRule="auto"/>
        <w:ind w:firstLine="709"/>
        <w:rPr>
          <w:color w:val="000000"/>
          <w:sz w:val="28"/>
          <w:szCs w:val="28"/>
          <w:lang w:val="en-US"/>
        </w:rPr>
      </w:pPr>
    </w:p>
    <w:p w14:paraId="47757FE8" w14:textId="77777777" w:rsidR="00DA61E5" w:rsidRPr="00315952" w:rsidRDefault="00DA61E5">
      <w:pPr>
        <w:spacing w:line="360" w:lineRule="auto"/>
        <w:ind w:firstLine="709"/>
        <w:rPr>
          <w:lang w:val="en-US"/>
        </w:rPr>
      </w:pPr>
      <w:r w:rsidRPr="00315952">
        <w:rPr>
          <w:color w:val="000000"/>
          <w:sz w:val="28"/>
          <w:szCs w:val="28"/>
          <w:lang w:val="en-US"/>
        </w:rPr>
        <w:t xml:space="preserve">5. </w:t>
      </w:r>
      <w:r>
        <w:rPr>
          <w:color w:val="000000"/>
          <w:sz w:val="28"/>
          <w:szCs w:val="28"/>
        </w:rPr>
        <w:t>Экран</w:t>
      </w:r>
      <w:r w:rsidRPr="00315952">
        <w:rPr>
          <w:color w:val="000000"/>
          <w:sz w:val="28"/>
          <w:szCs w:val="28"/>
          <w:lang w:val="en-US"/>
        </w:rPr>
        <w:t xml:space="preserve"> Robot board</w:t>
      </w:r>
    </w:p>
    <w:p w14:paraId="01B8B43D" w14:textId="3B94772A" w:rsidR="00DA61E5" w:rsidRPr="00315952" w:rsidRDefault="00583B84">
      <w:pPr>
        <w:spacing w:line="360" w:lineRule="auto"/>
        <w:ind w:firstLine="709"/>
        <w:jc w:val="center"/>
        <w:rPr>
          <w:lang w:val="en-US"/>
        </w:rPr>
      </w:pPr>
      <w:r>
        <w:rPr>
          <w:noProof/>
        </w:rPr>
        <w:lastRenderedPageBreak/>
        <w:drawing>
          <wp:anchor distT="0" distB="0" distL="0" distR="0" simplePos="0" relativeHeight="251656192" behindDoc="0" locked="0" layoutInCell="1" allowOverlap="1" wp14:anchorId="29F50832" wp14:editId="365A26EF">
            <wp:simplePos x="0" y="0"/>
            <wp:positionH relativeFrom="column">
              <wp:align>center</wp:align>
            </wp:positionH>
            <wp:positionV relativeFrom="paragraph">
              <wp:align>top</wp:align>
            </wp:positionV>
            <wp:extent cx="6119495" cy="3060700"/>
            <wp:effectExtent l="0" t="0" r="0" b="0"/>
            <wp:wrapSquare wrapText="largest"/>
            <wp:docPr id="2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9495" cy="3060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.5 — </w:t>
      </w:r>
      <w:r w:rsidR="00DA61E5">
        <w:rPr>
          <w:color w:val="000000"/>
          <w:sz w:val="28"/>
          <w:szCs w:val="28"/>
        </w:rPr>
        <w:t>экран</w:t>
      </w:r>
      <w:r w:rsidR="00DA61E5" w:rsidRPr="00315952">
        <w:rPr>
          <w:color w:val="000000"/>
          <w:sz w:val="28"/>
          <w:szCs w:val="28"/>
          <w:lang w:val="en-US"/>
        </w:rPr>
        <w:t xml:space="preserve"> Robot board</w:t>
      </w:r>
    </w:p>
    <w:p w14:paraId="25E72A2E" w14:textId="77777777" w:rsidR="00DA61E5" w:rsidRPr="00315952" w:rsidRDefault="00DA61E5">
      <w:pPr>
        <w:spacing w:line="360" w:lineRule="auto"/>
        <w:ind w:firstLine="709"/>
        <w:rPr>
          <w:lang w:val="en-US"/>
        </w:rPr>
      </w:pPr>
      <w:r w:rsidRPr="00315952">
        <w:rPr>
          <w:color w:val="000000"/>
          <w:sz w:val="28"/>
          <w:szCs w:val="28"/>
          <w:lang w:val="en-US"/>
        </w:rPr>
        <w:t xml:space="preserve">6. </w:t>
      </w:r>
      <w:r>
        <w:rPr>
          <w:color w:val="000000"/>
          <w:sz w:val="28"/>
          <w:szCs w:val="28"/>
        </w:rPr>
        <w:t>Экран</w:t>
      </w:r>
      <w:r w:rsidRPr="00315952">
        <w:rPr>
          <w:color w:val="000000"/>
          <w:sz w:val="28"/>
          <w:szCs w:val="28"/>
          <w:lang w:val="en-US"/>
        </w:rPr>
        <w:t xml:space="preserve"> Group board</w:t>
      </w:r>
    </w:p>
    <w:p w14:paraId="3049EC06" w14:textId="57906F7D" w:rsidR="00DA61E5" w:rsidRPr="00315952" w:rsidRDefault="00583B84">
      <w:pPr>
        <w:spacing w:line="360" w:lineRule="auto"/>
        <w:ind w:firstLine="709"/>
        <w:jc w:val="center"/>
        <w:rPr>
          <w:lang w:val="en-US"/>
        </w:rPr>
      </w:pPr>
      <w:r>
        <w:rPr>
          <w:noProof/>
        </w:rPr>
        <w:drawing>
          <wp:anchor distT="0" distB="0" distL="0" distR="0" simplePos="0" relativeHeight="251657216" behindDoc="0" locked="0" layoutInCell="1" allowOverlap="1" wp14:anchorId="38483956" wp14:editId="41579232">
            <wp:simplePos x="0" y="0"/>
            <wp:positionH relativeFrom="column">
              <wp:align>center</wp:align>
            </wp:positionH>
            <wp:positionV relativeFrom="paragraph">
              <wp:align>top</wp:align>
            </wp:positionV>
            <wp:extent cx="6119495" cy="3039745"/>
            <wp:effectExtent l="0" t="0" r="0" b="0"/>
            <wp:wrapSquare wrapText="largest"/>
            <wp:docPr id="2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9495" cy="30397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.6 — </w:t>
      </w:r>
      <w:proofErr w:type="gramStart"/>
      <w:r w:rsidR="00DA61E5">
        <w:rPr>
          <w:color w:val="000000"/>
          <w:sz w:val="28"/>
          <w:szCs w:val="28"/>
        </w:rPr>
        <w:t>экран</w:t>
      </w:r>
      <w:r w:rsidR="00DA61E5" w:rsidRPr="00315952">
        <w:rPr>
          <w:color w:val="000000"/>
          <w:sz w:val="28"/>
          <w:szCs w:val="28"/>
          <w:lang w:val="en-US"/>
        </w:rPr>
        <w:t xml:space="preserve">  Group</w:t>
      </w:r>
      <w:proofErr w:type="gramEnd"/>
      <w:r w:rsidR="00DA61E5" w:rsidRPr="00315952">
        <w:rPr>
          <w:color w:val="000000"/>
          <w:sz w:val="28"/>
          <w:szCs w:val="28"/>
          <w:lang w:val="en-US"/>
        </w:rPr>
        <w:t xml:space="preserve"> board</w:t>
      </w:r>
    </w:p>
    <w:p w14:paraId="1EF06D56" w14:textId="77777777" w:rsidR="00DA61E5" w:rsidRPr="00315952" w:rsidRDefault="00DA61E5">
      <w:pPr>
        <w:spacing w:line="360" w:lineRule="auto"/>
        <w:ind w:firstLine="709"/>
        <w:rPr>
          <w:color w:val="000000"/>
          <w:sz w:val="28"/>
          <w:szCs w:val="28"/>
          <w:lang w:val="en-US"/>
        </w:rPr>
      </w:pPr>
    </w:p>
    <w:p w14:paraId="0C8AAD76" w14:textId="77777777" w:rsidR="00DA61E5" w:rsidRPr="00315952" w:rsidRDefault="00DA61E5" w:rsidP="007C02C0">
      <w:pPr>
        <w:spacing w:line="360" w:lineRule="auto"/>
        <w:rPr>
          <w:color w:val="000000"/>
          <w:sz w:val="28"/>
          <w:szCs w:val="28"/>
          <w:lang w:val="en-US"/>
        </w:rPr>
      </w:pPr>
    </w:p>
    <w:p w14:paraId="3F2D37F9" w14:textId="77777777" w:rsidR="00DA61E5" w:rsidRPr="00315952" w:rsidRDefault="00DA61E5">
      <w:pPr>
        <w:spacing w:line="360" w:lineRule="auto"/>
        <w:ind w:firstLine="709"/>
        <w:rPr>
          <w:lang w:val="en-US"/>
        </w:rPr>
      </w:pPr>
      <w:r w:rsidRPr="00315952">
        <w:rPr>
          <w:color w:val="000000"/>
          <w:sz w:val="28"/>
          <w:szCs w:val="28"/>
          <w:lang w:val="en-US"/>
        </w:rPr>
        <w:t xml:space="preserve">7. </w:t>
      </w:r>
      <w:r>
        <w:rPr>
          <w:color w:val="000000"/>
          <w:sz w:val="28"/>
          <w:szCs w:val="28"/>
        </w:rPr>
        <w:t>Экран</w:t>
      </w:r>
      <w:r w:rsidRPr="00315952">
        <w:rPr>
          <w:color w:val="000000"/>
          <w:sz w:val="28"/>
          <w:szCs w:val="28"/>
          <w:lang w:val="en-US"/>
        </w:rPr>
        <w:t xml:space="preserve"> System Settings</w:t>
      </w:r>
    </w:p>
    <w:p w14:paraId="44C91676" w14:textId="56B0F7B0" w:rsidR="00DA61E5" w:rsidRDefault="00583B84">
      <w:pPr>
        <w:spacing w:line="360" w:lineRule="auto"/>
        <w:ind w:firstLine="709"/>
        <w:jc w:val="center"/>
      </w:pPr>
      <w:r>
        <w:rPr>
          <w:noProof/>
        </w:rPr>
        <w:lastRenderedPageBreak/>
        <w:drawing>
          <wp:anchor distT="0" distB="0" distL="0" distR="0" simplePos="0" relativeHeight="251658240" behindDoc="0" locked="0" layoutInCell="1" allowOverlap="1" wp14:anchorId="45CC638C" wp14:editId="6D6F021D">
            <wp:simplePos x="0" y="0"/>
            <wp:positionH relativeFrom="column">
              <wp:align>center</wp:align>
            </wp:positionH>
            <wp:positionV relativeFrom="paragraph">
              <wp:align>top</wp:align>
            </wp:positionV>
            <wp:extent cx="6119495" cy="3054350"/>
            <wp:effectExtent l="0" t="0" r="0" b="0"/>
            <wp:wrapSquare wrapText="largest"/>
            <wp:docPr id="2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9495" cy="3054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 xml:space="preserve">Рис.7— </w:t>
      </w:r>
      <w:proofErr w:type="gramStart"/>
      <w:r w:rsidR="00DA61E5">
        <w:rPr>
          <w:color w:val="000000"/>
          <w:sz w:val="28"/>
          <w:szCs w:val="28"/>
        </w:rPr>
        <w:t>экран  System</w:t>
      </w:r>
      <w:proofErr w:type="gramEnd"/>
      <w:r w:rsidR="00DA61E5">
        <w:rPr>
          <w:color w:val="000000"/>
          <w:sz w:val="28"/>
          <w:szCs w:val="28"/>
        </w:rPr>
        <w:t xml:space="preserve"> </w:t>
      </w:r>
      <w:proofErr w:type="spellStart"/>
      <w:r w:rsidR="00DA61E5">
        <w:rPr>
          <w:color w:val="000000"/>
          <w:sz w:val="28"/>
          <w:szCs w:val="28"/>
        </w:rPr>
        <w:t>Settings</w:t>
      </w:r>
      <w:proofErr w:type="spellEnd"/>
    </w:p>
    <w:p w14:paraId="716F7FE3" w14:textId="77777777" w:rsidR="00DA61E5" w:rsidRDefault="00DA61E5">
      <w:pPr>
        <w:spacing w:line="360" w:lineRule="auto"/>
        <w:ind w:firstLine="709"/>
      </w:pPr>
      <w:r>
        <w:rPr>
          <w:color w:val="000000"/>
          <w:sz w:val="28"/>
          <w:szCs w:val="28"/>
        </w:rPr>
        <w:t>8. Всплывающие окна для создания группы и роботами</w:t>
      </w:r>
    </w:p>
    <w:p w14:paraId="5D8A0B31" w14:textId="7E9F1DA2" w:rsidR="00DA61E5" w:rsidRPr="00315952" w:rsidRDefault="00583B84">
      <w:pPr>
        <w:spacing w:line="360" w:lineRule="auto"/>
        <w:ind w:firstLine="709"/>
        <w:jc w:val="center"/>
        <w:rPr>
          <w:lang w:val="en-US"/>
        </w:rPr>
      </w:pPr>
      <w:r>
        <w:rPr>
          <w:noProof/>
        </w:rPr>
        <w:drawing>
          <wp:anchor distT="0" distB="0" distL="0" distR="0" simplePos="0" relativeHeight="251659264" behindDoc="0" locked="0" layoutInCell="1" allowOverlap="1" wp14:anchorId="4D13BA64" wp14:editId="49B6A32F">
            <wp:simplePos x="0" y="0"/>
            <wp:positionH relativeFrom="column">
              <wp:align>center</wp:align>
            </wp:positionH>
            <wp:positionV relativeFrom="paragraph">
              <wp:align>top</wp:align>
            </wp:positionV>
            <wp:extent cx="6119495" cy="3740785"/>
            <wp:effectExtent l="0" t="0" r="0" b="0"/>
            <wp:wrapSquare wrapText="largest"/>
            <wp:docPr id="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9495" cy="37407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.8— </w:t>
      </w:r>
      <w:r w:rsidR="00DA61E5">
        <w:rPr>
          <w:color w:val="000000"/>
          <w:sz w:val="28"/>
          <w:szCs w:val="28"/>
        </w:rPr>
        <w:t>окна</w:t>
      </w:r>
      <w:r w:rsidR="00DA61E5" w:rsidRPr="00315952">
        <w:rPr>
          <w:color w:val="000000"/>
          <w:sz w:val="28"/>
          <w:szCs w:val="28"/>
          <w:lang w:val="en-US"/>
        </w:rPr>
        <w:t xml:space="preserve"> Create New Group </w:t>
      </w:r>
      <w:r w:rsidR="00DA61E5">
        <w:rPr>
          <w:color w:val="000000"/>
          <w:sz w:val="28"/>
          <w:szCs w:val="28"/>
        </w:rPr>
        <w:t>и</w:t>
      </w:r>
      <w:r w:rsidR="00DA61E5" w:rsidRPr="00315952">
        <w:rPr>
          <w:color w:val="000000"/>
          <w:sz w:val="28"/>
          <w:szCs w:val="28"/>
          <w:lang w:val="en-US"/>
        </w:rPr>
        <w:t xml:space="preserve"> Create New Robot  </w:t>
      </w:r>
    </w:p>
    <w:p w14:paraId="13DC4E04" w14:textId="77777777" w:rsidR="00DA61E5" w:rsidRPr="00315952" w:rsidRDefault="00DA61E5">
      <w:pPr>
        <w:spacing w:line="360" w:lineRule="auto"/>
        <w:ind w:firstLine="709"/>
        <w:jc w:val="center"/>
        <w:rPr>
          <w:color w:val="000000"/>
          <w:sz w:val="28"/>
          <w:szCs w:val="28"/>
          <w:lang w:val="en-US"/>
        </w:rPr>
      </w:pPr>
    </w:p>
    <w:p w14:paraId="05A9A28F" w14:textId="77777777" w:rsidR="00DA61E5" w:rsidRPr="00315952" w:rsidRDefault="00DA61E5">
      <w:pPr>
        <w:spacing w:line="360" w:lineRule="auto"/>
        <w:ind w:firstLine="709"/>
        <w:jc w:val="center"/>
        <w:rPr>
          <w:color w:val="000000"/>
          <w:sz w:val="28"/>
          <w:szCs w:val="28"/>
          <w:lang w:val="en-US"/>
        </w:rPr>
      </w:pPr>
    </w:p>
    <w:p w14:paraId="57CDF6C7" w14:textId="77777777" w:rsidR="00DA61E5" w:rsidRPr="00315952" w:rsidRDefault="00DA61E5">
      <w:pPr>
        <w:spacing w:line="360" w:lineRule="auto"/>
        <w:ind w:firstLine="709"/>
        <w:jc w:val="center"/>
        <w:rPr>
          <w:color w:val="000000"/>
          <w:sz w:val="28"/>
          <w:szCs w:val="28"/>
          <w:lang w:val="en-US"/>
        </w:rPr>
      </w:pPr>
    </w:p>
    <w:p w14:paraId="13811E4A" w14:textId="77777777" w:rsidR="00DA61E5" w:rsidRDefault="00DA61E5">
      <w:pPr>
        <w:spacing w:line="360" w:lineRule="auto"/>
        <w:ind w:firstLine="709"/>
      </w:pPr>
      <w:r>
        <w:rPr>
          <w:color w:val="000000"/>
          <w:sz w:val="28"/>
          <w:szCs w:val="28"/>
        </w:rPr>
        <w:t>9. Всплывающие окна для редактирования параметров группы и роботов</w:t>
      </w:r>
    </w:p>
    <w:p w14:paraId="5B73C93C" w14:textId="2A6AC0B8" w:rsidR="00DA61E5" w:rsidRPr="00315952" w:rsidRDefault="00583B84">
      <w:pPr>
        <w:spacing w:line="360" w:lineRule="auto"/>
        <w:ind w:firstLine="709"/>
        <w:jc w:val="center"/>
        <w:rPr>
          <w:lang w:val="en-US"/>
        </w:rPr>
      </w:pPr>
      <w:r>
        <w:rPr>
          <w:noProof/>
        </w:rPr>
        <w:lastRenderedPageBreak/>
        <w:drawing>
          <wp:anchor distT="0" distB="0" distL="0" distR="0" simplePos="0" relativeHeight="251660288" behindDoc="0" locked="0" layoutInCell="1" allowOverlap="1" wp14:anchorId="08E26194" wp14:editId="0C120587">
            <wp:simplePos x="0" y="0"/>
            <wp:positionH relativeFrom="column">
              <wp:align>center</wp:align>
            </wp:positionH>
            <wp:positionV relativeFrom="paragraph">
              <wp:align>top</wp:align>
            </wp:positionV>
            <wp:extent cx="6119495" cy="3194050"/>
            <wp:effectExtent l="0" t="0" r="0" b="0"/>
            <wp:wrapSquare wrapText="largest"/>
            <wp:docPr id="1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9495" cy="31940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.9— </w:t>
      </w:r>
      <w:r w:rsidR="00DA61E5">
        <w:rPr>
          <w:color w:val="000000"/>
          <w:sz w:val="28"/>
          <w:szCs w:val="28"/>
        </w:rPr>
        <w:t>окна</w:t>
      </w:r>
      <w:r w:rsidR="00DA61E5" w:rsidRPr="00315952">
        <w:rPr>
          <w:color w:val="000000"/>
          <w:sz w:val="28"/>
          <w:szCs w:val="28"/>
          <w:lang w:val="en-US"/>
        </w:rPr>
        <w:t xml:space="preserve"> Edit </w:t>
      </w:r>
      <w:proofErr w:type="gramStart"/>
      <w:r w:rsidR="00DA61E5" w:rsidRPr="00315952">
        <w:rPr>
          <w:color w:val="000000"/>
          <w:sz w:val="28"/>
          <w:szCs w:val="28"/>
          <w:lang w:val="en-US"/>
        </w:rPr>
        <w:t>Robot,  Group</w:t>
      </w:r>
      <w:proofErr w:type="gramEnd"/>
      <w:r w:rsidR="00DA61E5" w:rsidRPr="00315952">
        <w:rPr>
          <w:color w:val="000000"/>
          <w:sz w:val="28"/>
          <w:szCs w:val="28"/>
          <w:lang w:val="en-US"/>
        </w:rPr>
        <w:t xml:space="preserve"> Settings </w:t>
      </w:r>
      <w:r w:rsidR="00DA61E5">
        <w:rPr>
          <w:color w:val="000000"/>
          <w:sz w:val="28"/>
          <w:szCs w:val="28"/>
        </w:rPr>
        <w:t>и</w:t>
      </w:r>
      <w:r w:rsidR="00DA61E5" w:rsidRPr="00315952">
        <w:rPr>
          <w:color w:val="000000"/>
          <w:sz w:val="28"/>
          <w:szCs w:val="28"/>
          <w:lang w:val="en-US"/>
        </w:rPr>
        <w:t xml:space="preserve">  Deploy Group</w:t>
      </w:r>
    </w:p>
    <w:p w14:paraId="03FBE029" w14:textId="77777777" w:rsidR="00DA61E5" w:rsidRPr="00315952" w:rsidRDefault="00DA61E5">
      <w:pPr>
        <w:spacing w:line="360" w:lineRule="auto"/>
        <w:ind w:firstLine="709"/>
        <w:rPr>
          <w:lang w:val="en-US"/>
        </w:rPr>
      </w:pPr>
      <w:r w:rsidRPr="00315952">
        <w:rPr>
          <w:color w:val="000000"/>
          <w:sz w:val="28"/>
          <w:szCs w:val="28"/>
          <w:lang w:val="en-US"/>
        </w:rPr>
        <w:t xml:space="preserve">10. </w:t>
      </w:r>
      <w:r>
        <w:rPr>
          <w:color w:val="000000"/>
          <w:sz w:val="28"/>
          <w:szCs w:val="28"/>
        </w:rPr>
        <w:t>Всплывающие</w:t>
      </w:r>
      <w:r w:rsidRPr="00315952">
        <w:rPr>
          <w:color w:val="000000"/>
          <w:sz w:val="28"/>
          <w:szCs w:val="28"/>
          <w:lang w:val="en-US"/>
        </w:rPr>
        <w:t xml:space="preserve"> </w:t>
      </w:r>
      <w:r>
        <w:rPr>
          <w:color w:val="000000"/>
          <w:sz w:val="28"/>
          <w:szCs w:val="28"/>
        </w:rPr>
        <w:t>окна</w:t>
      </w:r>
      <w:r w:rsidRPr="00315952">
        <w:rPr>
          <w:color w:val="000000"/>
          <w:sz w:val="28"/>
          <w:szCs w:val="28"/>
          <w:lang w:val="en-US"/>
        </w:rPr>
        <w:t xml:space="preserve"> </w:t>
      </w:r>
      <w:r>
        <w:rPr>
          <w:color w:val="000000"/>
          <w:sz w:val="28"/>
          <w:szCs w:val="28"/>
        </w:rPr>
        <w:t>работы</w:t>
      </w:r>
      <w:r w:rsidRPr="00315952">
        <w:rPr>
          <w:color w:val="000000"/>
          <w:sz w:val="28"/>
          <w:szCs w:val="28"/>
          <w:lang w:val="en-US"/>
        </w:rPr>
        <w:t xml:space="preserve"> </w:t>
      </w:r>
      <w:r>
        <w:rPr>
          <w:color w:val="000000"/>
          <w:sz w:val="28"/>
          <w:szCs w:val="28"/>
        </w:rPr>
        <w:t>с</w:t>
      </w:r>
      <w:r w:rsidRPr="00315952">
        <w:rPr>
          <w:color w:val="000000"/>
          <w:sz w:val="28"/>
          <w:szCs w:val="28"/>
          <w:lang w:val="en-US"/>
        </w:rPr>
        <w:t xml:space="preserve"> </w:t>
      </w:r>
      <w:r>
        <w:rPr>
          <w:color w:val="000000"/>
          <w:sz w:val="28"/>
          <w:szCs w:val="28"/>
        </w:rPr>
        <w:t>задачами</w:t>
      </w:r>
    </w:p>
    <w:p w14:paraId="70D344CE" w14:textId="49F61F42" w:rsidR="00DA61E5" w:rsidRPr="00315952" w:rsidRDefault="00583B84">
      <w:pPr>
        <w:spacing w:line="360" w:lineRule="auto"/>
        <w:ind w:firstLine="709"/>
        <w:jc w:val="center"/>
        <w:rPr>
          <w:lang w:val="en-US"/>
        </w:rPr>
      </w:pPr>
      <w:r>
        <w:rPr>
          <w:noProof/>
        </w:rPr>
        <w:drawing>
          <wp:anchor distT="0" distB="0" distL="0" distR="0" simplePos="0" relativeHeight="251661312" behindDoc="0" locked="0" layoutInCell="1" allowOverlap="1" wp14:anchorId="6FC616AC" wp14:editId="10D156A8">
            <wp:simplePos x="0" y="0"/>
            <wp:positionH relativeFrom="column">
              <wp:align>center</wp:align>
            </wp:positionH>
            <wp:positionV relativeFrom="paragraph">
              <wp:align>top</wp:align>
            </wp:positionV>
            <wp:extent cx="6119495" cy="3194050"/>
            <wp:effectExtent l="0" t="0" r="0" b="0"/>
            <wp:wrapSquare wrapText="largest"/>
            <wp:docPr id="1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9495" cy="31940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w:t>
      </w:r>
      <w:r w:rsidR="00DA61E5" w:rsidRPr="00315952">
        <w:rPr>
          <w:color w:val="000000"/>
          <w:sz w:val="28"/>
          <w:szCs w:val="28"/>
          <w:lang w:val="en-US"/>
        </w:rPr>
        <w:t xml:space="preserve">.10— </w:t>
      </w:r>
      <w:r w:rsidR="00DA61E5">
        <w:rPr>
          <w:color w:val="000000"/>
          <w:sz w:val="28"/>
          <w:szCs w:val="28"/>
        </w:rPr>
        <w:t>окна</w:t>
      </w:r>
      <w:r w:rsidR="00DA61E5" w:rsidRPr="00315952">
        <w:rPr>
          <w:color w:val="000000"/>
          <w:sz w:val="28"/>
          <w:szCs w:val="28"/>
          <w:lang w:val="en-US"/>
        </w:rPr>
        <w:t xml:space="preserve"> Task </w:t>
      </w:r>
      <w:proofErr w:type="spellStart"/>
      <w:r w:rsidR="00DA61E5" w:rsidRPr="00315952">
        <w:rPr>
          <w:color w:val="000000"/>
          <w:sz w:val="28"/>
          <w:szCs w:val="28"/>
          <w:lang w:val="en-US"/>
        </w:rPr>
        <w:t>Detalls</w:t>
      </w:r>
      <w:proofErr w:type="spellEnd"/>
      <w:r w:rsidR="00DA61E5" w:rsidRPr="00315952">
        <w:rPr>
          <w:color w:val="000000"/>
          <w:sz w:val="28"/>
          <w:szCs w:val="28"/>
          <w:lang w:val="en-US"/>
        </w:rPr>
        <w:t xml:space="preserve"> View </w:t>
      </w:r>
      <w:r w:rsidR="00DA61E5">
        <w:rPr>
          <w:color w:val="000000"/>
          <w:sz w:val="28"/>
          <w:szCs w:val="28"/>
        </w:rPr>
        <w:t>и</w:t>
      </w:r>
      <w:r w:rsidR="00DA61E5" w:rsidRPr="00315952">
        <w:rPr>
          <w:color w:val="000000"/>
          <w:sz w:val="28"/>
          <w:szCs w:val="28"/>
          <w:lang w:val="en-US"/>
        </w:rPr>
        <w:t xml:space="preserve"> Task </w:t>
      </w:r>
      <w:proofErr w:type="spellStart"/>
      <w:r w:rsidR="00DA61E5" w:rsidRPr="00315952">
        <w:rPr>
          <w:color w:val="000000"/>
          <w:sz w:val="28"/>
          <w:szCs w:val="28"/>
          <w:lang w:val="en-US"/>
        </w:rPr>
        <w:t>Detalls</w:t>
      </w:r>
      <w:proofErr w:type="spellEnd"/>
      <w:r w:rsidR="00DA61E5" w:rsidRPr="00315952">
        <w:rPr>
          <w:color w:val="000000"/>
          <w:sz w:val="28"/>
          <w:szCs w:val="28"/>
          <w:lang w:val="en-US"/>
        </w:rPr>
        <w:t xml:space="preserve"> Editor</w:t>
      </w:r>
    </w:p>
    <w:p w14:paraId="740390B6" w14:textId="77777777" w:rsidR="00DA61E5" w:rsidRPr="00315952" w:rsidRDefault="00DA61E5" w:rsidP="00D53B7A">
      <w:pPr>
        <w:spacing w:line="360" w:lineRule="auto"/>
        <w:rPr>
          <w:color w:val="000000"/>
          <w:sz w:val="28"/>
          <w:szCs w:val="28"/>
          <w:lang w:val="en-US"/>
        </w:rPr>
      </w:pPr>
    </w:p>
    <w:p w14:paraId="47D39C50" w14:textId="77777777" w:rsidR="00DA61E5" w:rsidRPr="00D53B7A" w:rsidRDefault="00D53B7A" w:rsidP="00D53B7A">
      <w:pPr>
        <w:pStyle w:val="2"/>
        <w:keepNext w:val="0"/>
        <w:keepLines w:val="0"/>
        <w:suppressAutoHyphens w:val="0"/>
        <w:spacing w:before="0" w:line="360" w:lineRule="auto"/>
        <w:jc w:val="center"/>
        <w:rPr>
          <w:rFonts w:ascii="Times New Roman" w:eastAsia="Noto Serif CJK SC" w:hAnsi="Times New Roman"/>
          <w:caps/>
          <w:color w:val="auto"/>
          <w:kern w:val="2"/>
          <w:sz w:val="28"/>
          <w:szCs w:val="28"/>
          <w:lang w:bidi="hi-IN"/>
        </w:rPr>
      </w:pPr>
      <w:r w:rsidRPr="007C02C0">
        <w:rPr>
          <w:rFonts w:ascii="Times New Roman" w:eastAsia="Noto Serif CJK SC" w:hAnsi="Times New Roman"/>
          <w:caps/>
          <w:color w:val="auto"/>
          <w:kern w:val="2"/>
          <w:sz w:val="28"/>
          <w:szCs w:val="28"/>
          <w:lang w:bidi="hi-IN"/>
        </w:rPr>
        <w:br w:type="page"/>
      </w:r>
      <w:bookmarkStart w:id="4" w:name="_Toc230530531"/>
      <w:r w:rsidR="00DA61E5" w:rsidRPr="00D53B7A">
        <w:rPr>
          <w:rFonts w:ascii="Times New Roman" w:eastAsia="Noto Serif CJK SC" w:hAnsi="Times New Roman"/>
          <w:caps/>
          <w:color w:val="auto"/>
          <w:kern w:val="2"/>
          <w:sz w:val="28"/>
          <w:szCs w:val="28"/>
          <w:lang w:bidi="hi-IN"/>
        </w:rPr>
        <w:lastRenderedPageBreak/>
        <w:t>4. НЕРЕЛЯЦИОННАЯ МОДЕЛЬ ДАННЫХ (MONGODB)</w:t>
      </w:r>
      <w:bookmarkEnd w:id="4"/>
    </w:p>
    <w:p w14:paraId="1C208F31" w14:textId="77777777" w:rsidR="00DA61E5" w:rsidRDefault="00DA61E5">
      <w:pPr>
        <w:spacing w:line="360" w:lineRule="auto"/>
        <w:jc w:val="center"/>
        <w:rPr>
          <w:b/>
          <w:bCs/>
          <w:caps/>
          <w:sz w:val="28"/>
          <w:szCs w:val="28"/>
        </w:rPr>
      </w:pPr>
    </w:p>
    <w:p w14:paraId="28221462" w14:textId="77777777" w:rsidR="00DA61E5" w:rsidRDefault="00DA61E5">
      <w:pPr>
        <w:spacing w:line="360" w:lineRule="auto"/>
        <w:ind w:firstLine="709"/>
      </w:pPr>
      <w:proofErr w:type="spellStart"/>
      <w:r>
        <w:rPr>
          <w:color w:val="000000"/>
          <w:sz w:val="28"/>
          <w:szCs w:val="28"/>
        </w:rPr>
        <w:t>Документоориентированная</w:t>
      </w:r>
      <w:proofErr w:type="spellEnd"/>
      <w:r>
        <w:rPr>
          <w:color w:val="000000"/>
          <w:sz w:val="28"/>
          <w:szCs w:val="28"/>
        </w:rPr>
        <w:t xml:space="preserve"> модель спроектирована с использованием принципа частичной </w:t>
      </w:r>
      <w:proofErr w:type="spellStart"/>
      <w:r>
        <w:rPr>
          <w:color w:val="000000"/>
          <w:sz w:val="28"/>
          <w:szCs w:val="28"/>
        </w:rPr>
        <w:t>денормализации</w:t>
      </w:r>
      <w:proofErr w:type="spellEnd"/>
      <w:r>
        <w:rPr>
          <w:color w:val="000000"/>
          <w:sz w:val="28"/>
          <w:szCs w:val="28"/>
        </w:rPr>
        <w:t xml:space="preserve"> для устранения необходимости ресурсоемких операций объединения (JOIN) при выводе списков роботов и их текущих задач.</w:t>
      </w:r>
    </w:p>
    <w:p w14:paraId="3E74B550" w14:textId="77777777" w:rsidR="00DA61E5" w:rsidRDefault="00DA61E5">
      <w:pPr>
        <w:spacing w:line="360" w:lineRule="auto"/>
        <w:ind w:firstLine="709"/>
        <w:rPr>
          <w:color w:val="000000"/>
          <w:sz w:val="28"/>
          <w:szCs w:val="28"/>
        </w:rPr>
      </w:pPr>
    </w:p>
    <w:p w14:paraId="1E5CA35E" w14:textId="77777777" w:rsidR="00DA61E5" w:rsidRPr="00D53B7A" w:rsidRDefault="00DA61E5" w:rsidP="00D53B7A">
      <w:pPr>
        <w:pStyle w:val="3"/>
        <w:keepNext w:val="0"/>
        <w:keepLines w:val="0"/>
        <w:suppressAutoHyphens w:val="0"/>
        <w:spacing w:before="0" w:line="360" w:lineRule="auto"/>
        <w:ind w:left="708"/>
        <w:jc w:val="both"/>
        <w:rPr>
          <w:rFonts w:ascii="Times New Roman" w:eastAsia="Noto Serif CJK SC" w:hAnsi="Times New Roman" w:cs="Cambria"/>
          <w:color w:val="auto"/>
          <w:kern w:val="2"/>
          <w:sz w:val="28"/>
          <w:szCs w:val="28"/>
          <w:lang w:bidi="hi-IN"/>
        </w:rPr>
      </w:pPr>
      <w:bookmarkStart w:id="5" w:name="_Toc230530532"/>
      <w:r w:rsidRPr="00D53B7A">
        <w:rPr>
          <w:rFonts w:ascii="Times New Roman" w:eastAsia="Noto Serif CJK SC" w:hAnsi="Times New Roman" w:cs="Cambria"/>
          <w:color w:val="auto"/>
          <w:kern w:val="2"/>
          <w:sz w:val="28"/>
          <w:szCs w:val="28"/>
          <w:lang w:bidi="hi-IN"/>
        </w:rPr>
        <w:t>4.1. Графическое представление модели</w:t>
      </w:r>
      <w:bookmarkEnd w:id="5"/>
    </w:p>
    <w:p w14:paraId="62F416CD" w14:textId="49317D20" w:rsidR="00DA61E5" w:rsidRDefault="00583B84">
      <w:pPr>
        <w:spacing w:line="360" w:lineRule="auto"/>
        <w:ind w:firstLine="709"/>
        <w:jc w:val="center"/>
      </w:pPr>
      <w:r>
        <w:rPr>
          <w:noProof/>
        </w:rPr>
        <w:drawing>
          <wp:anchor distT="0" distB="0" distL="0" distR="0" simplePos="0" relativeHeight="251662336" behindDoc="0" locked="0" layoutInCell="1" allowOverlap="1" wp14:anchorId="1D60AF42" wp14:editId="5EC86758">
            <wp:simplePos x="0" y="0"/>
            <wp:positionH relativeFrom="column">
              <wp:align>center</wp:align>
            </wp:positionH>
            <wp:positionV relativeFrom="paragraph">
              <wp:align>top</wp:align>
            </wp:positionV>
            <wp:extent cx="6119495" cy="2658110"/>
            <wp:effectExtent l="0" t="0" r="0" b="0"/>
            <wp:wrapSquare wrapText="largest"/>
            <wp:docPr id="1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9495" cy="26581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Рис.11 - Графическое представление модели</w:t>
      </w:r>
    </w:p>
    <w:p w14:paraId="491BA584" w14:textId="77777777" w:rsidR="00DA61E5" w:rsidRDefault="00DA61E5">
      <w:pPr>
        <w:spacing w:line="360" w:lineRule="auto"/>
        <w:ind w:firstLine="709"/>
        <w:rPr>
          <w:color w:val="000000"/>
          <w:sz w:val="28"/>
          <w:szCs w:val="28"/>
        </w:rPr>
      </w:pPr>
    </w:p>
    <w:p w14:paraId="44A99A23" w14:textId="77777777" w:rsidR="00DA61E5" w:rsidRPr="00D53B7A" w:rsidRDefault="00DA61E5" w:rsidP="00D53B7A">
      <w:pPr>
        <w:pStyle w:val="3"/>
        <w:keepNext w:val="0"/>
        <w:keepLines w:val="0"/>
        <w:suppressAutoHyphens w:val="0"/>
        <w:spacing w:before="0" w:line="360" w:lineRule="auto"/>
        <w:ind w:left="708"/>
        <w:jc w:val="both"/>
        <w:rPr>
          <w:rFonts w:ascii="Times New Roman" w:eastAsia="Noto Serif CJK SC" w:hAnsi="Times New Roman" w:cs="Cambria"/>
          <w:color w:val="auto"/>
          <w:kern w:val="2"/>
          <w:sz w:val="28"/>
          <w:szCs w:val="28"/>
          <w:lang w:bidi="hi-IN"/>
        </w:rPr>
      </w:pPr>
      <w:bookmarkStart w:id="6" w:name="_Toc230530533"/>
      <w:r w:rsidRPr="00D53B7A">
        <w:rPr>
          <w:rFonts w:ascii="Times New Roman" w:eastAsia="Noto Serif CJK SC" w:hAnsi="Times New Roman" w:cs="Cambria"/>
          <w:color w:val="auto"/>
          <w:kern w:val="2"/>
          <w:sz w:val="28"/>
          <w:szCs w:val="28"/>
          <w:lang w:bidi="hi-IN"/>
        </w:rPr>
        <w:t>4.1. JSON-схемы валидации коллекций</w:t>
      </w:r>
      <w:bookmarkEnd w:id="6"/>
    </w:p>
    <w:p w14:paraId="398AFABF" w14:textId="77777777" w:rsidR="00DA61E5" w:rsidRDefault="00DA61E5">
      <w:pPr>
        <w:spacing w:line="360" w:lineRule="auto"/>
        <w:ind w:firstLine="709"/>
      </w:pPr>
      <w:r>
        <w:rPr>
          <w:b/>
          <w:bCs/>
          <w:color w:val="000000"/>
          <w:sz w:val="28"/>
          <w:szCs w:val="28"/>
        </w:rPr>
        <w:t xml:space="preserve">Коллекция </w:t>
      </w:r>
      <w:proofErr w:type="spellStart"/>
      <w:r>
        <w:rPr>
          <w:b/>
          <w:bCs/>
          <w:color w:val="000000"/>
          <w:sz w:val="28"/>
          <w:szCs w:val="28"/>
        </w:rPr>
        <w:t>Robots</w:t>
      </w:r>
      <w:proofErr w:type="spellEnd"/>
    </w:p>
    <w:p w14:paraId="23C2368C" w14:textId="77777777" w:rsidR="00DA61E5" w:rsidRDefault="00DA61E5">
      <w:pPr>
        <w:spacing w:line="360" w:lineRule="auto"/>
        <w:ind w:firstLine="709"/>
        <w:rPr>
          <w:rFonts w:ascii="Cornier New" w:hAnsi="Cornier New"/>
          <w:color w:val="000000"/>
          <w:sz w:val="20"/>
          <w:szCs w:val="20"/>
        </w:rPr>
      </w:pPr>
    </w:p>
    <w:p w14:paraId="6CB3656F" w14:textId="77777777" w:rsidR="00DA61E5" w:rsidRPr="00315952" w:rsidRDefault="00DA61E5">
      <w:pPr>
        <w:spacing w:line="360" w:lineRule="auto"/>
        <w:ind w:firstLine="709"/>
        <w:rPr>
          <w:lang w:val="en-US"/>
        </w:rPr>
      </w:pPr>
      <w:r>
        <w:rPr>
          <w:rFonts w:ascii="Cornier New" w:hAnsi="Cornier New"/>
          <w:color w:val="000000"/>
          <w:sz w:val="20"/>
          <w:szCs w:val="20"/>
        </w:rPr>
        <w:t xml:space="preserve">  </w:t>
      </w:r>
      <w:r w:rsidRPr="00315952">
        <w:rPr>
          <w:rFonts w:ascii="Cornier New" w:hAnsi="Cornier New"/>
          <w:color w:val="000000"/>
          <w:sz w:val="20"/>
          <w:szCs w:val="20"/>
          <w:lang w:val="en-US"/>
        </w:rPr>
        <w:t>"</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3947459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"required": ["name", "</w:t>
      </w:r>
      <w:proofErr w:type="spellStart"/>
      <w:r w:rsidRPr="00315952">
        <w:rPr>
          <w:rFonts w:ascii="Cornier New" w:hAnsi="Cornier New"/>
          <w:color w:val="000000"/>
          <w:sz w:val="20"/>
          <w:szCs w:val="20"/>
          <w:lang w:val="en-US"/>
        </w:rPr>
        <w:t>groupId</w:t>
      </w:r>
      <w:proofErr w:type="spellEnd"/>
      <w:r w:rsidRPr="00315952">
        <w:rPr>
          <w:rFonts w:ascii="Cornier New" w:hAnsi="Cornier New"/>
          <w:color w:val="000000"/>
          <w:sz w:val="20"/>
          <w:szCs w:val="20"/>
          <w:lang w:val="en-US"/>
        </w:rPr>
        <w:t>", "model",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updatedAt</w:t>
      </w:r>
      <w:proofErr w:type="spellEnd"/>
      <w:r w:rsidRPr="00315952">
        <w:rPr>
          <w:rFonts w:ascii="Cornier New" w:hAnsi="Cornier New"/>
          <w:color w:val="000000"/>
          <w:sz w:val="20"/>
          <w:szCs w:val="20"/>
          <w:lang w:val="en-US"/>
        </w:rPr>
        <w:t>"],</w:t>
      </w:r>
    </w:p>
    <w:p w14:paraId="7E458BD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4D12BD1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"name":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62EC796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scanRadius</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24FAA67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"weight":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3ED1A7C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groupId</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objectId</w:t>
      </w:r>
      <w:proofErr w:type="spellEnd"/>
      <w:proofErr w:type="gramStart"/>
      <w:r w:rsidRPr="00315952">
        <w:rPr>
          <w:rFonts w:ascii="Cornier New" w:hAnsi="Cornier New"/>
          <w:color w:val="000000"/>
          <w:sz w:val="20"/>
          <w:szCs w:val="20"/>
          <w:lang w:val="en-US"/>
        </w:rPr>
        <w:t>" ,</w:t>
      </w:r>
      <w:proofErr w:type="gramEnd"/>
    </w:p>
    <w:p w14:paraId="0C1D869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groupName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63C1CCE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"model":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1CDFEADB"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"comments":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55419AF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w:t>
      </w:r>
      <w:proofErr w:type="gramStart"/>
      <w:r w:rsidRPr="00315952">
        <w:rPr>
          <w:rFonts w:ascii="Cornier New" w:hAnsi="Cornier New"/>
          <w:color w:val="000000"/>
          <w:sz w:val="20"/>
          <w:szCs w:val="20"/>
          <w:lang w:val="en-US"/>
        </w:rPr>
        <w:t>" ,</w:t>
      </w:r>
      <w:proofErr w:type="gramEnd"/>
    </w:p>
    <w:p w14:paraId="50E2D38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lastRenderedPageBreak/>
        <w:t xml:space="preserve">    "</w:t>
      </w:r>
      <w:proofErr w:type="spellStart"/>
      <w:r w:rsidRPr="00315952">
        <w:rPr>
          <w:rFonts w:ascii="Cornier New" w:hAnsi="Cornier New"/>
          <w:color w:val="000000"/>
          <w:sz w:val="20"/>
          <w:szCs w:val="20"/>
          <w:lang w:val="en-US"/>
        </w:rPr>
        <w:t>updatedAt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"date" </w:t>
      </w:r>
    </w:p>
    <w:p w14:paraId="28DA3ED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57AA3CB6" w14:textId="77777777" w:rsidR="00DA61E5" w:rsidRPr="00315952" w:rsidRDefault="00DA61E5">
      <w:pPr>
        <w:spacing w:line="360" w:lineRule="auto"/>
        <w:ind w:firstLine="709"/>
        <w:rPr>
          <w:rFonts w:ascii="Cornier New" w:hAnsi="Cornier New"/>
          <w:color w:val="000000"/>
          <w:sz w:val="20"/>
          <w:szCs w:val="20"/>
          <w:lang w:val="en-US"/>
        </w:rPr>
      </w:pPr>
    </w:p>
    <w:p w14:paraId="38E7F433" w14:textId="77777777" w:rsidR="00DA61E5" w:rsidRPr="00315952" w:rsidRDefault="00DA61E5">
      <w:pPr>
        <w:spacing w:line="360" w:lineRule="auto"/>
        <w:ind w:firstLine="709"/>
        <w:rPr>
          <w:lang w:val="en-US"/>
        </w:rPr>
      </w:pPr>
      <w:r>
        <w:rPr>
          <w:b/>
          <w:bCs/>
          <w:color w:val="000000"/>
          <w:sz w:val="28"/>
          <w:szCs w:val="28"/>
        </w:rPr>
        <w:t>Коллекция</w:t>
      </w:r>
      <w:r w:rsidRPr="00315952">
        <w:rPr>
          <w:b/>
          <w:bCs/>
          <w:color w:val="000000"/>
          <w:sz w:val="28"/>
          <w:szCs w:val="28"/>
          <w:lang w:val="en-US"/>
        </w:rPr>
        <w:t xml:space="preserve"> Groups</w:t>
      </w:r>
    </w:p>
    <w:p w14:paraId="35901973" w14:textId="77777777" w:rsidR="00DA61E5" w:rsidRPr="00315952" w:rsidRDefault="00DA61E5">
      <w:pPr>
        <w:spacing w:line="360" w:lineRule="auto"/>
        <w:ind w:firstLine="709"/>
        <w:rPr>
          <w:rFonts w:ascii="Cornier New" w:hAnsi="Cornier New"/>
          <w:color w:val="000000"/>
          <w:sz w:val="20"/>
          <w:szCs w:val="20"/>
          <w:lang w:val="en-US"/>
        </w:rPr>
      </w:pPr>
    </w:p>
    <w:p w14:paraId="742D313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04C5B5B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"required": ["name", "status",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updatedAt</w:t>
      </w:r>
      <w:proofErr w:type="spellEnd"/>
      <w:r w:rsidRPr="00315952">
        <w:rPr>
          <w:rFonts w:ascii="Cornier New" w:hAnsi="Cornier New"/>
          <w:color w:val="000000"/>
          <w:sz w:val="20"/>
          <w:szCs w:val="20"/>
          <w:lang w:val="en-US"/>
        </w:rPr>
        <w:t>"],</w:t>
      </w:r>
    </w:p>
    <w:p w14:paraId="2FD80F7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0ED5D24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"name":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3BF087F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"description":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159C117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"status": </w:t>
      </w:r>
    </w:p>
    <w:p w14:paraId="1F564E0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
    <w:p w14:paraId="4CFB656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enum</w:t>
      </w:r>
      <w:proofErr w:type="spellEnd"/>
      <w:r w:rsidRPr="00315952">
        <w:rPr>
          <w:rFonts w:ascii="Cornier New" w:hAnsi="Cornier New"/>
          <w:color w:val="000000"/>
          <w:sz w:val="20"/>
          <w:szCs w:val="20"/>
          <w:lang w:val="en-US"/>
        </w:rPr>
        <w:t>": ["active", "inactive", "paused", "error"]</w:t>
      </w:r>
    </w:p>
    <w:p w14:paraId="636E604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1C71978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w:t>
      </w:r>
      <w:proofErr w:type="gramStart"/>
      <w:r w:rsidRPr="00315952">
        <w:rPr>
          <w:rFonts w:ascii="Cornier New" w:hAnsi="Cornier New"/>
          <w:color w:val="000000"/>
          <w:sz w:val="20"/>
          <w:szCs w:val="20"/>
          <w:lang w:val="en-US"/>
        </w:rPr>
        <w:t>" ,</w:t>
      </w:r>
      <w:proofErr w:type="gramEnd"/>
    </w:p>
    <w:p w14:paraId="4CCE23C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updatedAt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"date" </w:t>
      </w:r>
    </w:p>
    <w:p w14:paraId="1B3F630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69C80127" w14:textId="77777777" w:rsidR="00DA61E5" w:rsidRPr="00315952" w:rsidRDefault="00DA61E5">
      <w:pPr>
        <w:spacing w:line="360" w:lineRule="auto"/>
        <w:ind w:firstLine="709"/>
        <w:rPr>
          <w:rFonts w:ascii="Cornier New" w:hAnsi="Cornier New"/>
          <w:color w:val="000000"/>
          <w:sz w:val="20"/>
          <w:szCs w:val="20"/>
          <w:lang w:val="en-US"/>
        </w:rPr>
      </w:pPr>
    </w:p>
    <w:p w14:paraId="38E112AE" w14:textId="77777777" w:rsidR="00DA61E5" w:rsidRPr="00315952" w:rsidRDefault="00DA61E5">
      <w:pPr>
        <w:spacing w:line="360" w:lineRule="auto"/>
        <w:ind w:firstLine="709"/>
        <w:rPr>
          <w:lang w:val="en-US"/>
        </w:rPr>
      </w:pPr>
      <w:r>
        <w:rPr>
          <w:b/>
          <w:bCs/>
          <w:color w:val="000000"/>
          <w:sz w:val="28"/>
          <w:szCs w:val="28"/>
        </w:rPr>
        <w:t>Коллекция</w:t>
      </w:r>
      <w:r w:rsidRPr="00315952">
        <w:rPr>
          <w:b/>
          <w:bCs/>
          <w:color w:val="000000"/>
          <w:sz w:val="28"/>
          <w:szCs w:val="28"/>
          <w:lang w:val="en-US"/>
        </w:rPr>
        <w:t xml:space="preserve"> Events</w:t>
      </w:r>
    </w:p>
    <w:p w14:paraId="2D966B10" w14:textId="77777777" w:rsidR="00DA61E5" w:rsidRPr="00315952" w:rsidRDefault="00DA61E5">
      <w:pPr>
        <w:spacing w:line="360" w:lineRule="auto"/>
        <w:ind w:firstLine="709"/>
        <w:rPr>
          <w:rFonts w:ascii="Cornier New" w:hAnsi="Cornier New"/>
          <w:color w:val="000000"/>
          <w:sz w:val="20"/>
          <w:szCs w:val="20"/>
          <w:lang w:val="en-US"/>
        </w:rPr>
      </w:pPr>
    </w:p>
    <w:p w14:paraId="7E96141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5E8D7093"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"required": ["</w:t>
      </w:r>
      <w:proofErr w:type="spellStart"/>
      <w:r w:rsidRPr="00315952">
        <w:rPr>
          <w:rFonts w:ascii="Cornier New" w:hAnsi="Cornier New"/>
          <w:color w:val="000000"/>
          <w:sz w:val="20"/>
          <w:szCs w:val="20"/>
          <w:lang w:val="en-US"/>
        </w:rPr>
        <w:t>robotId</w:t>
      </w:r>
      <w:proofErr w:type="spellEnd"/>
      <w:r w:rsidRPr="00315952">
        <w:rPr>
          <w:rFonts w:ascii="Cornier New" w:hAnsi="Cornier New"/>
          <w:color w:val="000000"/>
          <w:sz w:val="20"/>
          <w:szCs w:val="20"/>
          <w:lang w:val="en-US"/>
        </w:rPr>
        <w:t>", "type", "timestamp"],</w:t>
      </w:r>
    </w:p>
    <w:p w14:paraId="7324967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5DAE002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robotId</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objectId</w:t>
      </w:r>
      <w:proofErr w:type="spellEnd"/>
      <w:proofErr w:type="gramStart"/>
      <w:r w:rsidRPr="00315952">
        <w:rPr>
          <w:rFonts w:ascii="Cornier New" w:hAnsi="Cornier New"/>
          <w:color w:val="000000"/>
          <w:sz w:val="20"/>
          <w:szCs w:val="20"/>
          <w:lang w:val="en-US"/>
        </w:rPr>
        <w:t>" ,</w:t>
      </w:r>
      <w:proofErr w:type="gramEnd"/>
    </w:p>
    <w:p w14:paraId="774850E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taskId</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objectId</w:t>
      </w:r>
      <w:proofErr w:type="spellEnd"/>
      <w:r w:rsidRPr="00315952">
        <w:rPr>
          <w:rFonts w:ascii="Cornier New" w:hAnsi="Cornier New"/>
          <w:color w:val="000000"/>
          <w:sz w:val="20"/>
          <w:szCs w:val="20"/>
          <w:lang w:val="en-US"/>
        </w:rPr>
        <w:t>", "null"</w:t>
      </w:r>
      <w:proofErr w:type="gramStart"/>
      <w:r w:rsidRPr="00315952">
        <w:rPr>
          <w:rFonts w:ascii="Cornier New" w:hAnsi="Cornier New"/>
          <w:color w:val="000000"/>
          <w:sz w:val="20"/>
          <w:szCs w:val="20"/>
          <w:lang w:val="en-US"/>
        </w:rPr>
        <w:t>] ,</w:t>
      </w:r>
      <w:proofErr w:type="gramEnd"/>
    </w:p>
    <w:p w14:paraId="2C54700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"type": </w:t>
      </w:r>
    </w:p>
    <w:p w14:paraId="3E59B84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
    <w:p w14:paraId="12FFFE9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enum</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battery_low</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battery_critical</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battery_delta</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task_start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task_complete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task_failed</w:t>
      </w:r>
      <w:proofErr w:type="spellEnd"/>
      <w:r w:rsidRPr="00315952">
        <w:rPr>
          <w:rFonts w:ascii="Cornier New" w:hAnsi="Cornier New"/>
          <w:color w:val="000000"/>
          <w:sz w:val="20"/>
          <w:szCs w:val="20"/>
          <w:lang w:val="en-US"/>
        </w:rPr>
        <w:t>", "error", "warning", "info", "</w:t>
      </w:r>
      <w:proofErr w:type="spellStart"/>
      <w:r w:rsidRPr="00315952">
        <w:rPr>
          <w:rFonts w:ascii="Cornier New" w:hAnsi="Cornier New"/>
          <w:color w:val="000000"/>
          <w:sz w:val="20"/>
          <w:szCs w:val="20"/>
          <w:lang w:val="en-US"/>
        </w:rPr>
        <w:t>track_point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status_change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metric_change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visual_capture</w:t>
      </w:r>
      <w:proofErr w:type="spellEnd"/>
      <w:r w:rsidRPr="00315952">
        <w:rPr>
          <w:rFonts w:ascii="Cornier New" w:hAnsi="Cornier New"/>
          <w:color w:val="000000"/>
          <w:sz w:val="20"/>
          <w:szCs w:val="20"/>
          <w:lang w:val="en-US"/>
        </w:rPr>
        <w:t>"]</w:t>
      </w:r>
    </w:p>
    <w:p w14:paraId="01D6F5E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2EA4228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"message":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69CCF10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"position": </w:t>
      </w:r>
    </w:p>
    <w:p w14:paraId="7646960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0CF7064E"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7BB99DC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"x":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1AE7958B"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"y":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"int" </w:t>
      </w:r>
    </w:p>
    <w:p w14:paraId="4160C7D8"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38DF74D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6F92785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lastRenderedPageBreak/>
        <w:t xml:space="preserve">    "</w:t>
      </w:r>
      <w:proofErr w:type="spellStart"/>
      <w:r w:rsidRPr="00315952">
        <w:rPr>
          <w:rFonts w:ascii="Cornier New" w:hAnsi="Cornier New"/>
          <w:color w:val="000000"/>
          <w:sz w:val="20"/>
          <w:szCs w:val="20"/>
          <w:lang w:val="en-US"/>
        </w:rPr>
        <w:t>prevPosition</w:t>
      </w:r>
      <w:proofErr w:type="spellEnd"/>
      <w:r w:rsidRPr="00315952">
        <w:rPr>
          <w:rFonts w:ascii="Cornier New" w:hAnsi="Cornier New"/>
          <w:color w:val="000000"/>
          <w:sz w:val="20"/>
          <w:szCs w:val="20"/>
          <w:lang w:val="en-US"/>
        </w:rPr>
        <w:t xml:space="preserve">": </w:t>
      </w:r>
    </w:p>
    <w:p w14:paraId="611F2400"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02B50D03"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76C0ECF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"x":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62501833"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"y":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"int" </w:t>
      </w:r>
    </w:p>
    <w:p w14:paraId="35BD442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38EC6E0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6145BE8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"target": </w:t>
      </w:r>
    </w:p>
    <w:p w14:paraId="4BAC60B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2F084F5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6CD868D0"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"x":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4539D3D8"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"y":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"int" </w:t>
      </w:r>
    </w:p>
    <w:p w14:paraId="5680EF0B"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2B5F503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029511F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"speed":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"double</w:t>
      </w:r>
      <w:proofErr w:type="gramStart"/>
      <w:r w:rsidRPr="00315952">
        <w:rPr>
          <w:rFonts w:ascii="Cornier New" w:hAnsi="Cornier New"/>
          <w:color w:val="000000"/>
          <w:sz w:val="20"/>
          <w:szCs w:val="20"/>
          <w:lang w:val="en-US"/>
        </w:rPr>
        <w:t>" ,</w:t>
      </w:r>
      <w:proofErr w:type="gramEnd"/>
    </w:p>
    <w:p w14:paraId="2BDE1AB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prevTimestamp</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w:t>
      </w:r>
      <w:proofErr w:type="gramStart"/>
      <w:r w:rsidRPr="00315952">
        <w:rPr>
          <w:rFonts w:ascii="Cornier New" w:hAnsi="Cornier New"/>
          <w:color w:val="000000"/>
          <w:sz w:val="20"/>
          <w:szCs w:val="20"/>
          <w:lang w:val="en-US"/>
        </w:rPr>
        <w:t>" ,</w:t>
      </w:r>
      <w:proofErr w:type="gramEnd"/>
    </w:p>
    <w:p w14:paraId="02B412B0"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"metric": </w:t>
      </w:r>
    </w:p>
    <w:p w14:paraId="513DAE7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465C1FB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5738CD2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"key":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39240533"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"from":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["double", "int", "null"</w:t>
      </w:r>
      <w:proofErr w:type="gramStart"/>
      <w:r w:rsidRPr="00315952">
        <w:rPr>
          <w:rFonts w:ascii="Cornier New" w:hAnsi="Cornier New"/>
          <w:color w:val="000000"/>
          <w:sz w:val="20"/>
          <w:szCs w:val="20"/>
          <w:lang w:val="en-US"/>
        </w:rPr>
        <w:t>] ,</w:t>
      </w:r>
      <w:proofErr w:type="gramEnd"/>
    </w:p>
    <w:p w14:paraId="35E844CD"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"to":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["double", "int", "null"] </w:t>
      </w:r>
    </w:p>
    <w:p w14:paraId="2AA44D0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7C2CF11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632A0BD8"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gridFsFileId</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objectId</w:t>
      </w:r>
      <w:proofErr w:type="spellEnd"/>
      <w:r w:rsidRPr="00315952">
        <w:rPr>
          <w:rFonts w:ascii="Cornier New" w:hAnsi="Cornier New"/>
          <w:color w:val="000000"/>
          <w:sz w:val="20"/>
          <w:szCs w:val="20"/>
          <w:lang w:val="en-US"/>
        </w:rPr>
        <w:t>", "null"</w:t>
      </w:r>
      <w:proofErr w:type="gramStart"/>
      <w:r w:rsidRPr="00315952">
        <w:rPr>
          <w:rFonts w:ascii="Cornier New" w:hAnsi="Cornier New"/>
          <w:color w:val="000000"/>
          <w:sz w:val="20"/>
          <w:szCs w:val="20"/>
          <w:lang w:val="en-US"/>
        </w:rPr>
        <w:t>] ,</w:t>
      </w:r>
      <w:proofErr w:type="gramEnd"/>
    </w:p>
    <w:p w14:paraId="5F154D7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"description":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4F4A7D1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"timestamp":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"date" </w:t>
      </w:r>
    </w:p>
    <w:p w14:paraId="77ADBC8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5F26C429" w14:textId="77777777" w:rsidR="00DA61E5" w:rsidRPr="00315952" w:rsidRDefault="00DA61E5">
      <w:pPr>
        <w:spacing w:line="360" w:lineRule="auto"/>
        <w:ind w:firstLine="709"/>
        <w:rPr>
          <w:rFonts w:ascii="Cornier New" w:hAnsi="Cornier New"/>
          <w:color w:val="000000"/>
          <w:sz w:val="20"/>
          <w:szCs w:val="20"/>
          <w:lang w:val="en-US"/>
        </w:rPr>
      </w:pPr>
    </w:p>
    <w:p w14:paraId="6D40446A" w14:textId="77777777" w:rsidR="00DA61E5" w:rsidRPr="00315952" w:rsidRDefault="00DA61E5">
      <w:pPr>
        <w:spacing w:line="360" w:lineRule="auto"/>
        <w:ind w:firstLine="709"/>
        <w:rPr>
          <w:lang w:val="en-US"/>
        </w:rPr>
      </w:pPr>
      <w:r>
        <w:rPr>
          <w:b/>
          <w:bCs/>
          <w:color w:val="000000"/>
          <w:sz w:val="28"/>
          <w:szCs w:val="28"/>
        </w:rPr>
        <w:t>Коллекция</w:t>
      </w:r>
      <w:r w:rsidRPr="00315952">
        <w:rPr>
          <w:b/>
          <w:bCs/>
          <w:color w:val="000000"/>
          <w:sz w:val="28"/>
          <w:szCs w:val="28"/>
          <w:lang w:val="en-US"/>
        </w:rPr>
        <w:t xml:space="preserve"> Tasks</w:t>
      </w:r>
    </w:p>
    <w:p w14:paraId="558D8972" w14:textId="77777777" w:rsidR="00DA61E5" w:rsidRPr="00315952" w:rsidRDefault="00DA61E5">
      <w:pPr>
        <w:spacing w:line="360" w:lineRule="auto"/>
        <w:ind w:firstLine="709"/>
        <w:rPr>
          <w:rFonts w:ascii="Cornier New" w:hAnsi="Cornier New"/>
          <w:color w:val="000000"/>
          <w:sz w:val="20"/>
          <w:szCs w:val="20"/>
          <w:lang w:val="en-US"/>
        </w:rPr>
      </w:pPr>
    </w:p>
    <w:p w14:paraId="31DECCD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4B64C8DE"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"required": ["</w:t>
      </w:r>
      <w:proofErr w:type="spellStart"/>
      <w:r w:rsidRPr="00315952">
        <w:rPr>
          <w:rFonts w:ascii="Cornier New" w:hAnsi="Cornier New"/>
          <w:color w:val="000000"/>
          <w:sz w:val="20"/>
          <w:szCs w:val="20"/>
          <w:lang w:val="en-US"/>
        </w:rPr>
        <w:t>groupId</w:t>
      </w:r>
      <w:proofErr w:type="spellEnd"/>
      <w:r w:rsidRPr="00315952">
        <w:rPr>
          <w:rFonts w:ascii="Cornier New" w:hAnsi="Cornier New"/>
          <w:color w:val="000000"/>
          <w:sz w:val="20"/>
          <w:szCs w:val="20"/>
          <w:lang w:val="en-US"/>
        </w:rPr>
        <w:t>", "type", "</w:t>
      </w:r>
      <w:proofErr w:type="spellStart"/>
      <w:r w:rsidRPr="00315952">
        <w:rPr>
          <w:rFonts w:ascii="Cornier New" w:hAnsi="Cornier New"/>
          <w:color w:val="000000"/>
          <w:sz w:val="20"/>
          <w:szCs w:val="20"/>
          <w:lang w:val="en-US"/>
        </w:rPr>
        <w:t>taskStatus</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w:t>
      </w:r>
    </w:p>
    <w:p w14:paraId="747ABD0B"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23B34B6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"name":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305F8FC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groupId</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objectId</w:t>
      </w:r>
      <w:proofErr w:type="spellEnd"/>
      <w:proofErr w:type="gramStart"/>
      <w:r w:rsidRPr="00315952">
        <w:rPr>
          <w:rFonts w:ascii="Cornier New" w:hAnsi="Cornier New"/>
          <w:color w:val="000000"/>
          <w:sz w:val="20"/>
          <w:szCs w:val="20"/>
          <w:lang w:val="en-US"/>
        </w:rPr>
        <w:t>" ,</w:t>
      </w:r>
      <w:proofErr w:type="gramEnd"/>
    </w:p>
    <w:p w14:paraId="5D1C4A7E"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groupName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2162A54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executionRobots</w:t>
      </w:r>
      <w:proofErr w:type="spellEnd"/>
      <w:r w:rsidRPr="00315952">
        <w:rPr>
          <w:rFonts w:ascii="Cornier New" w:hAnsi="Cornier New"/>
          <w:color w:val="000000"/>
          <w:sz w:val="20"/>
          <w:szCs w:val="20"/>
          <w:lang w:val="en-US"/>
        </w:rPr>
        <w:t xml:space="preserve">": </w:t>
      </w:r>
    </w:p>
    <w:p w14:paraId="606A948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lastRenderedPageBreak/>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"array",</w:t>
      </w:r>
    </w:p>
    <w:p w14:paraId="73D066FD"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"items": </w:t>
      </w:r>
    </w:p>
    <w:p w14:paraId="1D0BEC5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6D76F6A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"required": ["</w:t>
      </w:r>
      <w:proofErr w:type="spellStart"/>
      <w:r w:rsidRPr="00315952">
        <w:rPr>
          <w:rFonts w:ascii="Cornier New" w:hAnsi="Cornier New"/>
          <w:color w:val="000000"/>
          <w:sz w:val="20"/>
          <w:szCs w:val="20"/>
          <w:lang w:val="en-US"/>
        </w:rPr>
        <w:t>robotId</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assignedAt</w:t>
      </w:r>
      <w:proofErr w:type="spellEnd"/>
      <w:r w:rsidRPr="00315952">
        <w:rPr>
          <w:rFonts w:ascii="Cornier New" w:hAnsi="Cornier New"/>
          <w:color w:val="000000"/>
          <w:sz w:val="20"/>
          <w:szCs w:val="20"/>
          <w:lang w:val="en-US"/>
        </w:rPr>
        <w:t>", "status"],</w:t>
      </w:r>
    </w:p>
    <w:p w14:paraId="07E1938E"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73E66043"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robotId</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objectId</w:t>
      </w:r>
      <w:proofErr w:type="spellEnd"/>
      <w:proofErr w:type="gramStart"/>
      <w:r w:rsidRPr="00315952">
        <w:rPr>
          <w:rFonts w:ascii="Cornier New" w:hAnsi="Cornier New"/>
          <w:color w:val="000000"/>
          <w:sz w:val="20"/>
          <w:szCs w:val="20"/>
          <w:lang w:val="en-US"/>
        </w:rPr>
        <w:t>" ,</w:t>
      </w:r>
      <w:proofErr w:type="gramEnd"/>
    </w:p>
    <w:p w14:paraId="6807D49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assignedAt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w:t>
      </w:r>
      <w:proofErr w:type="gramStart"/>
      <w:r w:rsidRPr="00315952">
        <w:rPr>
          <w:rFonts w:ascii="Cornier New" w:hAnsi="Cornier New"/>
          <w:color w:val="000000"/>
          <w:sz w:val="20"/>
          <w:szCs w:val="20"/>
          <w:lang w:val="en-US"/>
        </w:rPr>
        <w:t>" ,</w:t>
      </w:r>
      <w:proofErr w:type="gramEnd"/>
    </w:p>
    <w:p w14:paraId="0F736E3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removedAt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 "null"</w:t>
      </w:r>
      <w:proofErr w:type="gramStart"/>
      <w:r w:rsidRPr="00315952">
        <w:rPr>
          <w:rFonts w:ascii="Cornier New" w:hAnsi="Cornier New"/>
          <w:color w:val="000000"/>
          <w:sz w:val="20"/>
          <w:szCs w:val="20"/>
          <w:lang w:val="en-US"/>
        </w:rPr>
        <w:t>] ,</w:t>
      </w:r>
      <w:proofErr w:type="gramEnd"/>
    </w:p>
    <w:p w14:paraId="5A57E0C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"status": </w:t>
      </w:r>
    </w:p>
    <w:p w14:paraId="785770A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
    <w:p w14:paraId="4D8AD878"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enum</w:t>
      </w:r>
      <w:proofErr w:type="spellEnd"/>
      <w:r w:rsidRPr="00315952">
        <w:rPr>
          <w:rFonts w:ascii="Cornier New" w:hAnsi="Cornier New"/>
          <w:color w:val="000000"/>
          <w:sz w:val="20"/>
          <w:szCs w:val="20"/>
          <w:lang w:val="en-US"/>
        </w:rPr>
        <w:t>": ["assigned", "working", "completed", "removed"]</w:t>
      </w:r>
    </w:p>
    <w:p w14:paraId="629F46D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136D786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69AFE5A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1C09E4ED"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42A026D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"type": </w:t>
      </w:r>
    </w:p>
    <w:p w14:paraId="14FF290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
    <w:p w14:paraId="1BD4BA7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enum</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moveToTarget</w:t>
      </w:r>
      <w:proofErr w:type="spellEnd"/>
      <w:r w:rsidRPr="00315952">
        <w:rPr>
          <w:rFonts w:ascii="Cornier New" w:hAnsi="Cornier New"/>
          <w:color w:val="000000"/>
          <w:sz w:val="20"/>
          <w:szCs w:val="20"/>
          <w:lang w:val="en-US"/>
        </w:rPr>
        <w:t>", "patrol", "</w:t>
      </w:r>
      <w:proofErr w:type="spellStart"/>
      <w:r w:rsidRPr="00315952">
        <w:rPr>
          <w:rFonts w:ascii="Cornier New" w:hAnsi="Cornier New"/>
          <w:color w:val="000000"/>
          <w:sz w:val="20"/>
          <w:szCs w:val="20"/>
          <w:lang w:val="en-US"/>
        </w:rPr>
        <w:t>scanRadius</w:t>
      </w:r>
      <w:proofErr w:type="spellEnd"/>
      <w:r w:rsidRPr="00315952">
        <w:rPr>
          <w:rFonts w:ascii="Cornier New" w:hAnsi="Cornier New"/>
          <w:color w:val="000000"/>
          <w:sz w:val="20"/>
          <w:szCs w:val="20"/>
          <w:lang w:val="en-US"/>
        </w:rPr>
        <w:t>", "custom"]</w:t>
      </w:r>
    </w:p>
    <w:p w14:paraId="4B03574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5A38210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taskDetails</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roofErr w:type="gramStart"/>
      <w:r w:rsidRPr="00315952">
        <w:rPr>
          <w:rFonts w:ascii="Cornier New" w:hAnsi="Cornier New"/>
          <w:color w:val="000000"/>
          <w:sz w:val="20"/>
          <w:szCs w:val="20"/>
          <w:lang w:val="en-US"/>
        </w:rPr>
        <w:t>" ,</w:t>
      </w:r>
      <w:proofErr w:type="gramEnd"/>
    </w:p>
    <w:p w14:paraId="3657C20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taskStatus</w:t>
      </w:r>
      <w:proofErr w:type="spellEnd"/>
      <w:r w:rsidRPr="00315952">
        <w:rPr>
          <w:rFonts w:ascii="Cornier New" w:hAnsi="Cornier New"/>
          <w:color w:val="000000"/>
          <w:sz w:val="20"/>
          <w:szCs w:val="20"/>
          <w:lang w:val="en-US"/>
        </w:rPr>
        <w:t xml:space="preserve">": </w:t>
      </w:r>
    </w:p>
    <w:p w14:paraId="5FBBD1D2"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
    <w:p w14:paraId="436D5D7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enum</w:t>
      </w:r>
      <w:proofErr w:type="spellEnd"/>
      <w:r w:rsidRPr="00315952">
        <w:rPr>
          <w:rFonts w:ascii="Cornier New" w:hAnsi="Cornier New"/>
          <w:color w:val="000000"/>
          <w:sz w:val="20"/>
          <w:szCs w:val="20"/>
          <w:lang w:val="en-US"/>
        </w:rPr>
        <w:t>": ["active", "paused", "completed", "cancelled", "failed"]</w:t>
      </w:r>
    </w:p>
    <w:p w14:paraId="55A7D248"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223B008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plannedRoute</w:t>
      </w:r>
      <w:proofErr w:type="spellEnd"/>
      <w:r w:rsidRPr="00315952">
        <w:rPr>
          <w:rFonts w:ascii="Cornier New" w:hAnsi="Cornier New"/>
          <w:color w:val="000000"/>
          <w:sz w:val="20"/>
          <w:szCs w:val="20"/>
          <w:lang w:val="en-US"/>
        </w:rPr>
        <w:t xml:space="preserve">": </w:t>
      </w:r>
    </w:p>
    <w:p w14:paraId="4C8F215D"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29FFD81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57117BAA"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"points": </w:t>
      </w:r>
    </w:p>
    <w:p w14:paraId="54C2010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"array",</w:t>
      </w:r>
    </w:p>
    <w:p w14:paraId="31AE1BF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"items": </w:t>
      </w:r>
    </w:p>
    <w:p w14:paraId="7F73DC4C"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1AD73C5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"required": ["x", "y"],</w:t>
      </w:r>
    </w:p>
    <w:p w14:paraId="4E3251E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7B7E1B7B"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"x":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2FF13FD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"y":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"int" </w:t>
      </w:r>
    </w:p>
    <w:p w14:paraId="552ABBD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63755C2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285C5833"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79B059D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lastRenderedPageBreak/>
        <w:t xml:space="preserve">      </w:t>
      </w:r>
    </w:p>
    <w:p w14:paraId="7D72971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301B4A6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startTime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w:t>
      </w:r>
      <w:proofErr w:type="gramStart"/>
      <w:r w:rsidRPr="00315952">
        <w:rPr>
          <w:rFonts w:ascii="Cornier New" w:hAnsi="Cornier New"/>
          <w:color w:val="000000"/>
          <w:sz w:val="20"/>
          <w:szCs w:val="20"/>
          <w:lang w:val="en-US"/>
        </w:rPr>
        <w:t>" ,</w:t>
      </w:r>
      <w:proofErr w:type="gramEnd"/>
    </w:p>
    <w:p w14:paraId="22027E2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endTime</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 "null"</w:t>
      </w:r>
      <w:proofErr w:type="gramStart"/>
      <w:r w:rsidRPr="00315952">
        <w:rPr>
          <w:rFonts w:ascii="Cornier New" w:hAnsi="Cornier New"/>
          <w:color w:val="000000"/>
          <w:sz w:val="20"/>
          <w:szCs w:val="20"/>
          <w:lang w:val="en-US"/>
        </w:rPr>
        <w:t>] ,</w:t>
      </w:r>
      <w:proofErr w:type="gramEnd"/>
    </w:p>
    <w:p w14:paraId="54AD859D"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w:t>
      </w:r>
      <w:proofErr w:type="gramStart"/>
      <w:r w:rsidRPr="00315952">
        <w:rPr>
          <w:rFonts w:ascii="Cornier New" w:hAnsi="Cornier New"/>
          <w:color w:val="000000"/>
          <w:sz w:val="20"/>
          <w:szCs w:val="20"/>
          <w:lang w:val="en-US"/>
        </w:rPr>
        <w:t>" ,</w:t>
      </w:r>
      <w:proofErr w:type="gramEnd"/>
    </w:p>
    <w:p w14:paraId="1FEBB8C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updatedAt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"date" </w:t>
      </w:r>
    </w:p>
    <w:p w14:paraId="311C242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1FA3A3B1" w14:textId="77777777" w:rsidR="00DA61E5" w:rsidRPr="00315952" w:rsidRDefault="00DA61E5">
      <w:pPr>
        <w:spacing w:line="360" w:lineRule="auto"/>
        <w:ind w:firstLine="709"/>
        <w:rPr>
          <w:rFonts w:ascii="Cornier New" w:hAnsi="Cornier New"/>
          <w:color w:val="000000"/>
          <w:sz w:val="20"/>
          <w:szCs w:val="20"/>
          <w:lang w:val="en-US"/>
        </w:rPr>
      </w:pPr>
    </w:p>
    <w:p w14:paraId="63CB87A1" w14:textId="77777777" w:rsidR="00DA61E5" w:rsidRPr="00315952" w:rsidRDefault="00DA61E5">
      <w:pPr>
        <w:spacing w:line="360" w:lineRule="auto"/>
        <w:ind w:firstLine="709"/>
        <w:rPr>
          <w:lang w:val="en-US"/>
        </w:rPr>
      </w:pPr>
      <w:r>
        <w:rPr>
          <w:b/>
          <w:bCs/>
          <w:color w:val="000000"/>
          <w:sz w:val="28"/>
          <w:szCs w:val="28"/>
        </w:rPr>
        <w:t>Коллекция</w:t>
      </w:r>
      <w:r w:rsidRPr="00315952">
        <w:rPr>
          <w:b/>
          <w:bCs/>
          <w:color w:val="000000"/>
          <w:sz w:val="28"/>
          <w:szCs w:val="28"/>
          <w:lang w:val="en-US"/>
        </w:rPr>
        <w:t xml:space="preserve"> Obstacles</w:t>
      </w:r>
    </w:p>
    <w:p w14:paraId="121F0C86" w14:textId="77777777" w:rsidR="00DA61E5" w:rsidRPr="00315952" w:rsidRDefault="00DA61E5">
      <w:pPr>
        <w:spacing w:line="360" w:lineRule="auto"/>
        <w:ind w:firstLine="709"/>
        <w:rPr>
          <w:rFonts w:ascii="Cornier New" w:hAnsi="Cornier New"/>
          <w:color w:val="000000"/>
          <w:sz w:val="20"/>
          <w:szCs w:val="20"/>
          <w:lang w:val="en-US"/>
        </w:rPr>
      </w:pPr>
    </w:p>
    <w:p w14:paraId="4C302CC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"object",</w:t>
      </w:r>
    </w:p>
    <w:p w14:paraId="6F32755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"required": ["points", "</w:t>
      </w:r>
      <w:proofErr w:type="spellStart"/>
      <w:r w:rsidRPr="00315952">
        <w:rPr>
          <w:rFonts w:ascii="Cornier New" w:hAnsi="Cornier New"/>
          <w:color w:val="000000"/>
          <w:sz w:val="20"/>
          <w:szCs w:val="20"/>
          <w:lang w:val="en-US"/>
        </w:rPr>
        <w:t>minX</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maxX</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minY</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maxY</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w:t>
      </w:r>
    </w:p>
    <w:p w14:paraId="7DCC09B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"properties": </w:t>
      </w:r>
    </w:p>
    <w:p w14:paraId="179D37B4"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"points": </w:t>
      </w:r>
    </w:p>
    <w:p w14:paraId="056EAADE"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"array",</w:t>
      </w:r>
    </w:p>
    <w:p w14:paraId="019DBC27"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"items": </w:t>
      </w:r>
    </w:p>
    <w:p w14:paraId="1B47CBCF"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"array",</w:t>
      </w:r>
    </w:p>
    <w:p w14:paraId="2C627B0D"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"items":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"int" </w:t>
      </w:r>
    </w:p>
    <w:p w14:paraId="59175F33"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70AC15EE"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14D2514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minX</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638520E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maxX</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054B3CE5"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minY</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326BD8E9"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maxY</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"int</w:t>
      </w:r>
      <w:proofErr w:type="gramStart"/>
      <w:r w:rsidRPr="00315952">
        <w:rPr>
          <w:rFonts w:ascii="Cornier New" w:hAnsi="Cornier New"/>
          <w:color w:val="000000"/>
          <w:sz w:val="20"/>
          <w:szCs w:val="20"/>
          <w:lang w:val="en-US"/>
        </w:rPr>
        <w:t>" ,</w:t>
      </w:r>
      <w:proofErr w:type="gramEnd"/>
    </w:p>
    <w:p w14:paraId="6E6D339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"name":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"string</w:t>
      </w:r>
      <w:proofErr w:type="gramStart"/>
      <w:r w:rsidRPr="00315952">
        <w:rPr>
          <w:rFonts w:ascii="Cornier New" w:hAnsi="Cornier New"/>
          <w:color w:val="000000"/>
          <w:sz w:val="20"/>
          <w:szCs w:val="20"/>
          <w:lang w:val="en-US"/>
        </w:rPr>
        <w:t>" ,</w:t>
      </w:r>
      <w:proofErr w:type="gramEnd"/>
    </w:p>
    <w:p w14:paraId="6E60221B"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"active":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"bool</w:t>
      </w:r>
      <w:proofErr w:type="gramStart"/>
      <w:r w:rsidRPr="00315952">
        <w:rPr>
          <w:rFonts w:ascii="Cornier New" w:hAnsi="Cornier New"/>
          <w:color w:val="000000"/>
          <w:sz w:val="20"/>
          <w:szCs w:val="20"/>
          <w:lang w:val="en-US"/>
        </w:rPr>
        <w:t>" ,</w:t>
      </w:r>
      <w:proofErr w:type="gramEnd"/>
    </w:p>
    <w:p w14:paraId="79095D51"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"date</w:t>
      </w:r>
      <w:proofErr w:type="gramStart"/>
      <w:r w:rsidRPr="00315952">
        <w:rPr>
          <w:rFonts w:ascii="Cornier New" w:hAnsi="Cornier New"/>
          <w:color w:val="000000"/>
          <w:sz w:val="20"/>
          <w:szCs w:val="20"/>
          <w:lang w:val="en-US"/>
        </w:rPr>
        <w:t>" ,</w:t>
      </w:r>
      <w:proofErr w:type="gramEnd"/>
    </w:p>
    <w:p w14:paraId="774DE1D6"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updatedAt</w:t>
      </w:r>
      <w:proofErr w:type="spellEnd"/>
      <w:r w:rsidRPr="00315952">
        <w:rPr>
          <w:rFonts w:ascii="Cornier New" w:hAnsi="Cornier New"/>
          <w:color w:val="000000"/>
          <w:sz w:val="20"/>
          <w:szCs w:val="20"/>
          <w:lang w:val="en-US"/>
        </w:rPr>
        <w:t>":  "</w:t>
      </w:r>
      <w:proofErr w:type="spellStart"/>
      <w:r w:rsidRPr="00315952">
        <w:rPr>
          <w:rFonts w:ascii="Cornier New" w:hAnsi="Cornier New"/>
          <w:color w:val="000000"/>
          <w:sz w:val="20"/>
          <w:szCs w:val="20"/>
          <w:lang w:val="en-US"/>
        </w:rPr>
        <w:t>bsonType</w:t>
      </w:r>
      <w:proofErr w:type="spellEnd"/>
      <w:r w:rsidRPr="00315952">
        <w:rPr>
          <w:rFonts w:ascii="Cornier New" w:hAnsi="Cornier New"/>
          <w:color w:val="000000"/>
          <w:sz w:val="20"/>
          <w:szCs w:val="20"/>
          <w:lang w:val="en-US"/>
        </w:rPr>
        <w:t xml:space="preserve">": "date" </w:t>
      </w:r>
    </w:p>
    <w:p w14:paraId="01DDC0DD" w14:textId="77777777" w:rsidR="00DA61E5" w:rsidRPr="00315952" w:rsidRDefault="00DA61E5">
      <w:pPr>
        <w:spacing w:line="360" w:lineRule="auto"/>
        <w:ind w:firstLine="709"/>
        <w:rPr>
          <w:lang w:val="en-US"/>
        </w:rPr>
      </w:pPr>
      <w:r w:rsidRPr="00315952">
        <w:rPr>
          <w:rFonts w:ascii="Cornier New" w:hAnsi="Cornier New"/>
          <w:color w:val="000000"/>
          <w:sz w:val="20"/>
          <w:szCs w:val="20"/>
          <w:lang w:val="en-US"/>
        </w:rPr>
        <w:t xml:space="preserve">  </w:t>
      </w:r>
    </w:p>
    <w:p w14:paraId="333C83FA" w14:textId="77777777" w:rsidR="00DA61E5" w:rsidRPr="00315952" w:rsidRDefault="00DA61E5">
      <w:pPr>
        <w:spacing w:line="360" w:lineRule="auto"/>
        <w:ind w:firstLine="709"/>
        <w:rPr>
          <w:rFonts w:ascii="Cornier New" w:hAnsi="Cornier New"/>
          <w:color w:val="000000"/>
          <w:sz w:val="20"/>
          <w:szCs w:val="20"/>
          <w:lang w:val="en-US"/>
        </w:rPr>
      </w:pPr>
    </w:p>
    <w:p w14:paraId="339FCF50" w14:textId="77777777" w:rsidR="00DA61E5" w:rsidRPr="00315952" w:rsidRDefault="00DA61E5">
      <w:pPr>
        <w:spacing w:line="360" w:lineRule="auto"/>
        <w:ind w:firstLine="709"/>
        <w:rPr>
          <w:color w:val="000000"/>
          <w:sz w:val="28"/>
          <w:szCs w:val="28"/>
          <w:lang w:val="en-US"/>
        </w:rPr>
      </w:pPr>
    </w:p>
    <w:p w14:paraId="14E0F11A" w14:textId="77777777" w:rsidR="00DA61E5" w:rsidRPr="00315952" w:rsidRDefault="00DA61E5">
      <w:pPr>
        <w:spacing w:line="360" w:lineRule="auto"/>
        <w:ind w:firstLine="709"/>
        <w:rPr>
          <w:color w:val="000000"/>
          <w:sz w:val="28"/>
          <w:szCs w:val="28"/>
          <w:lang w:val="en-US"/>
        </w:rPr>
      </w:pPr>
    </w:p>
    <w:p w14:paraId="148E3F66" w14:textId="77777777" w:rsidR="00DA61E5" w:rsidRPr="00D53B7A" w:rsidRDefault="00DA61E5" w:rsidP="00D53B7A">
      <w:pPr>
        <w:pStyle w:val="3"/>
        <w:keepNext w:val="0"/>
        <w:keepLines w:val="0"/>
        <w:suppressAutoHyphens w:val="0"/>
        <w:spacing w:before="0" w:line="360" w:lineRule="auto"/>
        <w:ind w:left="360"/>
        <w:jc w:val="both"/>
        <w:rPr>
          <w:rFonts w:ascii="Times New Roman" w:eastAsia="Noto Serif CJK SC" w:hAnsi="Times New Roman" w:cs="Cambria"/>
          <w:color w:val="auto"/>
          <w:kern w:val="2"/>
          <w:sz w:val="28"/>
          <w:szCs w:val="28"/>
          <w:lang w:bidi="hi-IN"/>
        </w:rPr>
      </w:pPr>
      <w:bookmarkStart w:id="7" w:name="_Toc230530534"/>
      <w:r w:rsidRPr="00D53B7A">
        <w:rPr>
          <w:rFonts w:ascii="Times New Roman" w:eastAsia="Noto Serif CJK SC" w:hAnsi="Times New Roman" w:cs="Cambria"/>
          <w:color w:val="auto"/>
          <w:kern w:val="2"/>
          <w:sz w:val="28"/>
          <w:szCs w:val="28"/>
          <w:lang w:bidi="hi-IN"/>
        </w:rPr>
        <w:t xml:space="preserve">4.3. Оценка памяти полей коллекций </w:t>
      </w:r>
      <w:proofErr w:type="spellStart"/>
      <w:r w:rsidRPr="00D53B7A">
        <w:rPr>
          <w:rFonts w:ascii="Times New Roman" w:eastAsia="Noto Serif CJK SC" w:hAnsi="Times New Roman" w:cs="Cambria"/>
          <w:color w:val="auto"/>
          <w:kern w:val="2"/>
          <w:sz w:val="28"/>
          <w:szCs w:val="28"/>
          <w:lang w:bidi="hi-IN"/>
        </w:rPr>
        <w:t>NoSQL</w:t>
      </w:r>
      <w:bookmarkEnd w:id="7"/>
      <w:proofErr w:type="spellEnd"/>
    </w:p>
    <w:p w14:paraId="3022F470" w14:textId="77777777" w:rsidR="00DA61E5" w:rsidRDefault="00DA61E5">
      <w:pPr>
        <w:numPr>
          <w:ilvl w:val="0"/>
          <w:numId w:val="18"/>
        </w:numPr>
        <w:spacing w:line="360" w:lineRule="auto"/>
      </w:pPr>
      <w:r w:rsidRPr="00315952">
        <w:rPr>
          <w:b/>
          <w:bCs/>
          <w:color w:val="000000"/>
          <w:sz w:val="28"/>
          <w:szCs w:val="28"/>
          <w:lang w:val="en-US"/>
        </w:rPr>
        <w:t>Robot</w:t>
      </w:r>
      <w:r w:rsidRPr="00315952">
        <w:rPr>
          <w:color w:val="000000"/>
          <w:sz w:val="28"/>
          <w:szCs w:val="28"/>
          <w:lang w:val="en-US"/>
        </w:rPr>
        <w:t>s</w:t>
      </w:r>
      <w:r w:rsidRPr="007C02C0">
        <w:rPr>
          <w:color w:val="000000"/>
          <w:sz w:val="28"/>
          <w:szCs w:val="28"/>
          <w:lang w:val="en-US"/>
        </w:rPr>
        <w:t>: _</w:t>
      </w:r>
      <w:r w:rsidRPr="00315952">
        <w:rPr>
          <w:color w:val="000000"/>
          <w:sz w:val="28"/>
          <w:szCs w:val="28"/>
          <w:lang w:val="en-US"/>
        </w:rPr>
        <w:t>id</w:t>
      </w:r>
      <w:r w:rsidRPr="007C02C0">
        <w:rPr>
          <w:color w:val="000000"/>
          <w:sz w:val="28"/>
          <w:szCs w:val="28"/>
          <w:lang w:val="en-US"/>
        </w:rPr>
        <w:t xml:space="preserve"> (12 </w:t>
      </w:r>
      <w:r w:rsidRPr="00315952">
        <w:rPr>
          <w:color w:val="000000"/>
          <w:sz w:val="28"/>
          <w:szCs w:val="28"/>
          <w:lang w:val="en-US"/>
        </w:rPr>
        <w:t>B</w:t>
      </w:r>
      <w:r w:rsidRPr="007C02C0">
        <w:rPr>
          <w:color w:val="000000"/>
          <w:sz w:val="28"/>
          <w:szCs w:val="28"/>
          <w:lang w:val="en-US"/>
        </w:rPr>
        <w:t xml:space="preserve">), </w:t>
      </w:r>
      <w:r w:rsidRPr="00315952">
        <w:rPr>
          <w:color w:val="000000"/>
          <w:sz w:val="28"/>
          <w:szCs w:val="28"/>
          <w:lang w:val="en-US"/>
        </w:rPr>
        <w:t>name</w:t>
      </w:r>
      <w:r w:rsidRPr="007C02C0">
        <w:rPr>
          <w:color w:val="000000"/>
          <w:sz w:val="28"/>
          <w:szCs w:val="28"/>
          <w:lang w:val="en-US"/>
        </w:rPr>
        <w:t xml:space="preserve"> (~128 </w:t>
      </w:r>
      <w:r w:rsidRPr="00315952">
        <w:rPr>
          <w:color w:val="000000"/>
          <w:sz w:val="28"/>
          <w:szCs w:val="28"/>
          <w:lang w:val="en-US"/>
        </w:rPr>
        <w:t>B</w:t>
      </w:r>
      <w:r w:rsidRPr="007C02C0">
        <w:rPr>
          <w:color w:val="000000"/>
          <w:sz w:val="28"/>
          <w:szCs w:val="28"/>
          <w:lang w:val="en-US"/>
        </w:rPr>
        <w:t xml:space="preserve">), </w:t>
      </w:r>
      <w:proofErr w:type="spellStart"/>
      <w:r w:rsidRPr="00315952">
        <w:rPr>
          <w:color w:val="000000"/>
          <w:sz w:val="28"/>
          <w:szCs w:val="28"/>
          <w:lang w:val="en-US"/>
        </w:rPr>
        <w:t>scanRadius</w:t>
      </w:r>
      <w:proofErr w:type="spellEnd"/>
      <w:r w:rsidRPr="007C02C0">
        <w:rPr>
          <w:color w:val="000000"/>
          <w:sz w:val="28"/>
          <w:szCs w:val="28"/>
          <w:lang w:val="en-US"/>
        </w:rPr>
        <w:t xml:space="preserve"> (8 </w:t>
      </w:r>
      <w:r w:rsidRPr="00315952">
        <w:rPr>
          <w:color w:val="000000"/>
          <w:sz w:val="28"/>
          <w:szCs w:val="28"/>
          <w:lang w:val="en-US"/>
        </w:rPr>
        <w:t>B</w:t>
      </w:r>
      <w:r w:rsidRPr="007C02C0">
        <w:rPr>
          <w:color w:val="000000"/>
          <w:sz w:val="28"/>
          <w:szCs w:val="28"/>
          <w:lang w:val="en-US"/>
        </w:rPr>
        <w:t xml:space="preserve">), </w:t>
      </w:r>
      <w:r w:rsidRPr="00315952">
        <w:rPr>
          <w:color w:val="000000"/>
          <w:sz w:val="28"/>
          <w:szCs w:val="28"/>
          <w:lang w:val="en-US"/>
        </w:rPr>
        <w:t>weight</w:t>
      </w:r>
      <w:r w:rsidRPr="007C02C0">
        <w:rPr>
          <w:color w:val="000000"/>
          <w:sz w:val="28"/>
          <w:szCs w:val="28"/>
          <w:lang w:val="en-US"/>
        </w:rPr>
        <w:t xml:space="preserve"> (4 </w:t>
      </w:r>
      <w:r w:rsidRPr="00315952">
        <w:rPr>
          <w:color w:val="000000"/>
          <w:sz w:val="28"/>
          <w:szCs w:val="28"/>
          <w:lang w:val="en-US"/>
        </w:rPr>
        <w:t>B</w:t>
      </w:r>
      <w:r w:rsidRPr="007C02C0">
        <w:rPr>
          <w:color w:val="000000"/>
          <w:sz w:val="28"/>
          <w:szCs w:val="28"/>
          <w:lang w:val="en-US"/>
        </w:rPr>
        <w:t xml:space="preserve">), </w:t>
      </w:r>
      <w:proofErr w:type="spellStart"/>
      <w:r w:rsidRPr="00315952">
        <w:rPr>
          <w:color w:val="000000"/>
          <w:sz w:val="28"/>
          <w:szCs w:val="28"/>
          <w:lang w:val="en-US"/>
        </w:rPr>
        <w:t>groupId</w:t>
      </w:r>
      <w:proofErr w:type="spellEnd"/>
      <w:r w:rsidRPr="007C02C0">
        <w:rPr>
          <w:color w:val="000000"/>
          <w:sz w:val="28"/>
          <w:szCs w:val="28"/>
          <w:lang w:val="en-US"/>
        </w:rPr>
        <w:t xml:space="preserve"> (12 </w:t>
      </w:r>
      <w:r w:rsidRPr="00315952">
        <w:rPr>
          <w:color w:val="000000"/>
          <w:sz w:val="28"/>
          <w:szCs w:val="28"/>
          <w:lang w:val="en-US"/>
        </w:rPr>
        <w:t>B</w:t>
      </w:r>
      <w:r w:rsidRPr="007C02C0">
        <w:rPr>
          <w:color w:val="000000"/>
          <w:sz w:val="28"/>
          <w:szCs w:val="28"/>
          <w:lang w:val="en-US"/>
        </w:rPr>
        <w:t xml:space="preserve">), </w:t>
      </w:r>
      <w:proofErr w:type="spellStart"/>
      <w:r w:rsidRPr="00315952">
        <w:rPr>
          <w:color w:val="000000"/>
          <w:sz w:val="28"/>
          <w:szCs w:val="28"/>
          <w:lang w:val="en-US"/>
        </w:rPr>
        <w:t>groupName</w:t>
      </w:r>
      <w:proofErr w:type="spellEnd"/>
      <w:r w:rsidRPr="007C02C0">
        <w:rPr>
          <w:color w:val="000000"/>
          <w:sz w:val="28"/>
          <w:szCs w:val="28"/>
          <w:lang w:val="en-US"/>
        </w:rPr>
        <w:t xml:space="preserve"> (~128 </w:t>
      </w:r>
      <w:r w:rsidRPr="00315952">
        <w:rPr>
          <w:color w:val="000000"/>
          <w:sz w:val="28"/>
          <w:szCs w:val="28"/>
          <w:lang w:val="en-US"/>
        </w:rPr>
        <w:t>B</w:t>
      </w:r>
      <w:r w:rsidRPr="007C02C0">
        <w:rPr>
          <w:color w:val="000000"/>
          <w:sz w:val="28"/>
          <w:szCs w:val="28"/>
          <w:lang w:val="en-US"/>
        </w:rPr>
        <w:t xml:space="preserve">), </w:t>
      </w:r>
      <w:r w:rsidRPr="00315952">
        <w:rPr>
          <w:color w:val="000000"/>
          <w:sz w:val="28"/>
          <w:szCs w:val="28"/>
          <w:lang w:val="en-US"/>
        </w:rPr>
        <w:t>model</w:t>
      </w:r>
      <w:r w:rsidRPr="007C02C0">
        <w:rPr>
          <w:color w:val="000000"/>
          <w:sz w:val="28"/>
          <w:szCs w:val="28"/>
          <w:lang w:val="en-US"/>
        </w:rPr>
        <w:t xml:space="preserve"> (~128 </w:t>
      </w:r>
      <w:r w:rsidRPr="00315952">
        <w:rPr>
          <w:color w:val="000000"/>
          <w:sz w:val="28"/>
          <w:szCs w:val="28"/>
          <w:lang w:val="en-US"/>
        </w:rPr>
        <w:t>B</w:t>
      </w:r>
      <w:r w:rsidRPr="007C02C0">
        <w:rPr>
          <w:color w:val="000000"/>
          <w:sz w:val="28"/>
          <w:szCs w:val="28"/>
          <w:lang w:val="en-US"/>
        </w:rPr>
        <w:t xml:space="preserve">), </w:t>
      </w:r>
      <w:r w:rsidRPr="00315952">
        <w:rPr>
          <w:color w:val="000000"/>
          <w:sz w:val="28"/>
          <w:szCs w:val="28"/>
          <w:lang w:val="en-US"/>
        </w:rPr>
        <w:t>comments</w:t>
      </w:r>
      <w:r w:rsidRPr="007C02C0">
        <w:rPr>
          <w:color w:val="000000"/>
          <w:sz w:val="28"/>
          <w:szCs w:val="28"/>
          <w:lang w:val="en-US"/>
        </w:rPr>
        <w:t xml:space="preserve"> (~512 </w:t>
      </w:r>
      <w:r w:rsidRPr="00315952">
        <w:rPr>
          <w:color w:val="000000"/>
          <w:sz w:val="28"/>
          <w:szCs w:val="28"/>
          <w:lang w:val="en-US"/>
        </w:rPr>
        <w:t>B</w:t>
      </w:r>
      <w:r w:rsidRPr="007C02C0">
        <w:rPr>
          <w:color w:val="000000"/>
          <w:sz w:val="28"/>
          <w:szCs w:val="28"/>
          <w:lang w:val="en-US"/>
        </w:rPr>
        <w:t xml:space="preserve">), </w:t>
      </w:r>
      <w:proofErr w:type="spellStart"/>
      <w:r w:rsidRPr="00315952">
        <w:rPr>
          <w:color w:val="000000"/>
          <w:sz w:val="28"/>
          <w:szCs w:val="28"/>
          <w:lang w:val="en-US"/>
        </w:rPr>
        <w:t>createdAt</w:t>
      </w:r>
      <w:proofErr w:type="spellEnd"/>
      <w:r w:rsidRPr="007C02C0">
        <w:rPr>
          <w:color w:val="000000"/>
          <w:sz w:val="28"/>
          <w:szCs w:val="28"/>
          <w:lang w:val="en-US"/>
        </w:rPr>
        <w:t xml:space="preserve"> (8 </w:t>
      </w:r>
      <w:r w:rsidRPr="00315952">
        <w:rPr>
          <w:color w:val="000000"/>
          <w:sz w:val="28"/>
          <w:szCs w:val="28"/>
          <w:lang w:val="en-US"/>
        </w:rPr>
        <w:t>B</w:t>
      </w:r>
      <w:r w:rsidRPr="007C02C0">
        <w:rPr>
          <w:color w:val="000000"/>
          <w:sz w:val="28"/>
          <w:szCs w:val="28"/>
          <w:lang w:val="en-US"/>
        </w:rPr>
        <w:t xml:space="preserve">), </w:t>
      </w:r>
      <w:proofErr w:type="spellStart"/>
      <w:r w:rsidRPr="00315952">
        <w:rPr>
          <w:color w:val="000000"/>
          <w:sz w:val="28"/>
          <w:szCs w:val="28"/>
          <w:lang w:val="en-US"/>
        </w:rPr>
        <w:t>updatedAt</w:t>
      </w:r>
      <w:proofErr w:type="spellEnd"/>
      <w:r w:rsidRPr="007C02C0">
        <w:rPr>
          <w:color w:val="000000"/>
          <w:sz w:val="28"/>
          <w:szCs w:val="28"/>
          <w:lang w:val="en-US"/>
        </w:rPr>
        <w:t xml:space="preserve"> (8 </w:t>
      </w:r>
      <w:r w:rsidRPr="00315952">
        <w:rPr>
          <w:color w:val="000000"/>
          <w:sz w:val="28"/>
          <w:szCs w:val="28"/>
          <w:lang w:val="en-US"/>
        </w:rPr>
        <w:t>B</w:t>
      </w:r>
      <w:r w:rsidRPr="007C02C0">
        <w:rPr>
          <w:color w:val="000000"/>
          <w:sz w:val="28"/>
          <w:szCs w:val="28"/>
          <w:lang w:val="en-US"/>
        </w:rPr>
        <w:t xml:space="preserve">). </w:t>
      </w:r>
      <w:r>
        <w:rPr>
          <w:color w:val="000000"/>
          <w:sz w:val="28"/>
          <w:szCs w:val="28"/>
        </w:rPr>
        <w:t xml:space="preserve">Итого один документ </w:t>
      </w:r>
      <w:proofErr w:type="spellStart"/>
      <w:r>
        <w:rPr>
          <w:color w:val="000000"/>
          <w:sz w:val="28"/>
          <w:szCs w:val="28"/>
        </w:rPr>
        <w:t>Robot</w:t>
      </w:r>
      <w:proofErr w:type="spellEnd"/>
      <w:r>
        <w:rPr>
          <w:color w:val="000000"/>
          <w:sz w:val="28"/>
          <w:szCs w:val="28"/>
        </w:rPr>
        <w:t xml:space="preserve"> ≈ 920 B.</w:t>
      </w:r>
    </w:p>
    <w:p w14:paraId="480831FF" w14:textId="77777777" w:rsidR="00DA61E5" w:rsidRDefault="00DA61E5">
      <w:pPr>
        <w:numPr>
          <w:ilvl w:val="0"/>
          <w:numId w:val="18"/>
        </w:numPr>
        <w:spacing w:line="360" w:lineRule="auto"/>
      </w:pPr>
      <w:r w:rsidRPr="00315952">
        <w:rPr>
          <w:b/>
          <w:bCs/>
          <w:color w:val="000000"/>
          <w:sz w:val="28"/>
          <w:szCs w:val="28"/>
          <w:lang w:val="en-US"/>
        </w:rPr>
        <w:lastRenderedPageBreak/>
        <w:t>Groups</w:t>
      </w:r>
      <w:r w:rsidRPr="00315952">
        <w:rPr>
          <w:color w:val="000000"/>
          <w:sz w:val="28"/>
          <w:szCs w:val="28"/>
          <w:lang w:val="en-US"/>
        </w:rPr>
        <w:t xml:space="preserve">: _id (12 B), name (~128 B), description (~512 B), status (~32 B), </w:t>
      </w:r>
      <w:proofErr w:type="spellStart"/>
      <w:r w:rsidRPr="00315952">
        <w:rPr>
          <w:color w:val="000000"/>
          <w:sz w:val="28"/>
          <w:szCs w:val="28"/>
          <w:lang w:val="en-US"/>
        </w:rPr>
        <w:t>createdAt</w:t>
      </w:r>
      <w:proofErr w:type="spellEnd"/>
      <w:r w:rsidRPr="00315952">
        <w:rPr>
          <w:color w:val="000000"/>
          <w:sz w:val="28"/>
          <w:szCs w:val="28"/>
          <w:lang w:val="en-US"/>
        </w:rPr>
        <w:t xml:space="preserve"> (8 B), </w:t>
      </w:r>
      <w:proofErr w:type="spellStart"/>
      <w:r w:rsidRPr="00315952">
        <w:rPr>
          <w:color w:val="000000"/>
          <w:sz w:val="28"/>
          <w:szCs w:val="28"/>
          <w:lang w:val="en-US"/>
        </w:rPr>
        <w:t>updatedAt</w:t>
      </w:r>
      <w:proofErr w:type="spellEnd"/>
      <w:r w:rsidRPr="00315952">
        <w:rPr>
          <w:color w:val="000000"/>
          <w:sz w:val="28"/>
          <w:szCs w:val="28"/>
          <w:lang w:val="en-US"/>
        </w:rPr>
        <w:t xml:space="preserve"> (8 B). </w:t>
      </w:r>
      <w:r>
        <w:rPr>
          <w:color w:val="000000"/>
          <w:sz w:val="28"/>
          <w:szCs w:val="28"/>
        </w:rPr>
        <w:t>Итого один документ Group ≈ 700 B.</w:t>
      </w:r>
    </w:p>
    <w:p w14:paraId="7D72DE26" w14:textId="77777777" w:rsidR="00DA61E5" w:rsidRDefault="00DA61E5">
      <w:pPr>
        <w:numPr>
          <w:ilvl w:val="0"/>
          <w:numId w:val="18"/>
        </w:numPr>
        <w:spacing w:line="360" w:lineRule="auto"/>
      </w:pPr>
      <w:r w:rsidRPr="00315952">
        <w:rPr>
          <w:b/>
          <w:bCs/>
          <w:color w:val="000000"/>
          <w:sz w:val="28"/>
          <w:szCs w:val="28"/>
          <w:lang w:val="en-US"/>
        </w:rPr>
        <w:t>Events</w:t>
      </w:r>
      <w:r w:rsidRPr="00315952">
        <w:rPr>
          <w:color w:val="000000"/>
          <w:sz w:val="28"/>
          <w:szCs w:val="28"/>
          <w:lang w:val="en-US"/>
        </w:rPr>
        <w:t xml:space="preserve">: _id (12 B), </w:t>
      </w:r>
      <w:proofErr w:type="spellStart"/>
      <w:r w:rsidRPr="00315952">
        <w:rPr>
          <w:color w:val="000000"/>
          <w:sz w:val="28"/>
          <w:szCs w:val="28"/>
          <w:lang w:val="en-US"/>
        </w:rPr>
        <w:t>robotId</w:t>
      </w:r>
      <w:proofErr w:type="spellEnd"/>
      <w:r w:rsidRPr="00315952">
        <w:rPr>
          <w:color w:val="000000"/>
          <w:sz w:val="28"/>
          <w:szCs w:val="28"/>
          <w:lang w:val="en-US"/>
        </w:rPr>
        <w:t xml:space="preserve"> (12 B), </w:t>
      </w:r>
      <w:proofErr w:type="spellStart"/>
      <w:r w:rsidRPr="00315952">
        <w:rPr>
          <w:color w:val="000000"/>
          <w:sz w:val="28"/>
          <w:szCs w:val="28"/>
          <w:lang w:val="en-US"/>
        </w:rPr>
        <w:t>taskId</w:t>
      </w:r>
      <w:proofErr w:type="spellEnd"/>
      <w:r w:rsidRPr="00315952">
        <w:rPr>
          <w:color w:val="000000"/>
          <w:sz w:val="28"/>
          <w:szCs w:val="28"/>
          <w:lang w:val="en-US"/>
        </w:rPr>
        <w:t xml:space="preserve"> (12 B), type (~32 B), message (~256 B), position (16 B), </w:t>
      </w:r>
      <w:proofErr w:type="spellStart"/>
      <w:r w:rsidRPr="00315952">
        <w:rPr>
          <w:color w:val="000000"/>
          <w:sz w:val="28"/>
          <w:szCs w:val="28"/>
          <w:lang w:val="en-US"/>
        </w:rPr>
        <w:t>prevPosition</w:t>
      </w:r>
      <w:proofErr w:type="spellEnd"/>
      <w:r w:rsidRPr="00315952">
        <w:rPr>
          <w:color w:val="000000"/>
          <w:sz w:val="28"/>
          <w:szCs w:val="28"/>
          <w:lang w:val="en-US"/>
        </w:rPr>
        <w:t xml:space="preserve"> (16 B), target (16 B), speed (8 B), </w:t>
      </w:r>
      <w:proofErr w:type="spellStart"/>
      <w:r w:rsidRPr="00315952">
        <w:rPr>
          <w:color w:val="000000"/>
          <w:sz w:val="28"/>
          <w:szCs w:val="28"/>
          <w:lang w:val="en-US"/>
        </w:rPr>
        <w:t>prevTimestamp</w:t>
      </w:r>
      <w:proofErr w:type="spellEnd"/>
      <w:r w:rsidRPr="00315952">
        <w:rPr>
          <w:color w:val="000000"/>
          <w:sz w:val="28"/>
          <w:szCs w:val="28"/>
          <w:lang w:val="en-US"/>
        </w:rPr>
        <w:t xml:space="preserve"> (8 B), metric (48 B), </w:t>
      </w:r>
      <w:proofErr w:type="spellStart"/>
      <w:r w:rsidRPr="00315952">
        <w:rPr>
          <w:color w:val="000000"/>
          <w:sz w:val="28"/>
          <w:szCs w:val="28"/>
          <w:lang w:val="en-US"/>
        </w:rPr>
        <w:t>gridFsFileId</w:t>
      </w:r>
      <w:proofErr w:type="spellEnd"/>
      <w:r w:rsidRPr="00315952">
        <w:rPr>
          <w:color w:val="000000"/>
          <w:sz w:val="28"/>
          <w:szCs w:val="28"/>
          <w:lang w:val="en-US"/>
        </w:rPr>
        <w:t xml:space="preserve"> (12 B), description (~256 B), timestamp (8 B), </w:t>
      </w:r>
      <w:proofErr w:type="spellStart"/>
      <w:r w:rsidRPr="00315952">
        <w:rPr>
          <w:color w:val="000000"/>
          <w:sz w:val="28"/>
          <w:szCs w:val="28"/>
          <w:lang w:val="en-US"/>
        </w:rPr>
        <w:t>createdAt</w:t>
      </w:r>
      <w:proofErr w:type="spellEnd"/>
      <w:r w:rsidRPr="00315952">
        <w:rPr>
          <w:color w:val="000000"/>
          <w:sz w:val="28"/>
          <w:szCs w:val="28"/>
          <w:lang w:val="en-US"/>
        </w:rPr>
        <w:t xml:space="preserve"> (8 B). </w:t>
      </w:r>
      <w:r>
        <w:rPr>
          <w:color w:val="000000"/>
          <w:sz w:val="28"/>
          <w:szCs w:val="28"/>
        </w:rPr>
        <w:t>Итого один документ Event ≈ 380–480 B (в зависимости от состава опциональных полей).</w:t>
      </w:r>
    </w:p>
    <w:p w14:paraId="3AC141D4" w14:textId="77777777" w:rsidR="00DA61E5" w:rsidRDefault="00DA61E5">
      <w:pPr>
        <w:numPr>
          <w:ilvl w:val="0"/>
          <w:numId w:val="18"/>
        </w:numPr>
        <w:spacing w:line="360" w:lineRule="auto"/>
      </w:pPr>
      <w:proofErr w:type="spellStart"/>
      <w:r>
        <w:rPr>
          <w:b/>
          <w:bCs/>
          <w:color w:val="000000"/>
          <w:sz w:val="28"/>
          <w:szCs w:val="28"/>
        </w:rPr>
        <w:t>Tasks</w:t>
      </w:r>
      <w:proofErr w:type="spellEnd"/>
      <w:r>
        <w:rPr>
          <w:color w:val="000000"/>
          <w:sz w:val="28"/>
          <w:szCs w:val="28"/>
        </w:rPr>
        <w:t>: _</w:t>
      </w:r>
      <w:proofErr w:type="spellStart"/>
      <w:r>
        <w:rPr>
          <w:color w:val="000000"/>
          <w:sz w:val="28"/>
          <w:szCs w:val="28"/>
        </w:rPr>
        <w:t>id</w:t>
      </w:r>
      <w:proofErr w:type="spellEnd"/>
      <w:r>
        <w:rPr>
          <w:color w:val="000000"/>
          <w:sz w:val="28"/>
          <w:szCs w:val="28"/>
        </w:rPr>
        <w:t xml:space="preserve"> (12 B), </w:t>
      </w:r>
      <w:proofErr w:type="spellStart"/>
      <w:r>
        <w:rPr>
          <w:color w:val="000000"/>
          <w:sz w:val="28"/>
          <w:szCs w:val="28"/>
        </w:rPr>
        <w:t>name</w:t>
      </w:r>
      <w:proofErr w:type="spellEnd"/>
      <w:r>
        <w:rPr>
          <w:color w:val="000000"/>
          <w:sz w:val="28"/>
          <w:szCs w:val="28"/>
        </w:rPr>
        <w:t xml:space="preserve"> (~128 B), </w:t>
      </w:r>
      <w:proofErr w:type="spellStart"/>
      <w:r>
        <w:rPr>
          <w:color w:val="000000"/>
          <w:sz w:val="28"/>
          <w:szCs w:val="28"/>
        </w:rPr>
        <w:t>groupId</w:t>
      </w:r>
      <w:proofErr w:type="spellEnd"/>
      <w:r>
        <w:rPr>
          <w:color w:val="000000"/>
          <w:sz w:val="28"/>
          <w:szCs w:val="28"/>
        </w:rPr>
        <w:t xml:space="preserve"> (12 B), </w:t>
      </w:r>
      <w:proofErr w:type="spellStart"/>
      <w:r>
        <w:rPr>
          <w:color w:val="000000"/>
          <w:sz w:val="28"/>
          <w:szCs w:val="28"/>
        </w:rPr>
        <w:t>groupName</w:t>
      </w:r>
      <w:proofErr w:type="spellEnd"/>
      <w:r>
        <w:rPr>
          <w:color w:val="000000"/>
          <w:sz w:val="28"/>
          <w:szCs w:val="28"/>
        </w:rPr>
        <w:t xml:space="preserve"> (~128 B), </w:t>
      </w:r>
      <w:proofErr w:type="spellStart"/>
      <w:r>
        <w:rPr>
          <w:color w:val="000000"/>
          <w:sz w:val="28"/>
          <w:szCs w:val="28"/>
        </w:rPr>
        <w:t>executionRobots</w:t>
      </w:r>
      <w:proofErr w:type="spellEnd"/>
      <w:r>
        <w:rPr>
          <w:color w:val="000000"/>
          <w:sz w:val="28"/>
          <w:szCs w:val="28"/>
        </w:rPr>
        <w:t xml:space="preserve"> (массив из 10 элементов по ~60 B = 600 B), </w:t>
      </w:r>
      <w:proofErr w:type="spellStart"/>
      <w:r>
        <w:rPr>
          <w:color w:val="000000"/>
          <w:sz w:val="28"/>
          <w:szCs w:val="28"/>
        </w:rPr>
        <w:t>type</w:t>
      </w:r>
      <w:proofErr w:type="spellEnd"/>
      <w:r>
        <w:rPr>
          <w:color w:val="000000"/>
          <w:sz w:val="28"/>
          <w:szCs w:val="28"/>
        </w:rPr>
        <w:t xml:space="preserve"> (~32 B), </w:t>
      </w:r>
      <w:proofErr w:type="spellStart"/>
      <w:r>
        <w:rPr>
          <w:color w:val="000000"/>
          <w:sz w:val="28"/>
          <w:szCs w:val="28"/>
        </w:rPr>
        <w:t>taskDetails</w:t>
      </w:r>
      <w:proofErr w:type="spellEnd"/>
      <w:r>
        <w:rPr>
          <w:color w:val="000000"/>
          <w:sz w:val="28"/>
          <w:szCs w:val="28"/>
        </w:rPr>
        <w:t xml:space="preserve"> (~512 B), </w:t>
      </w:r>
      <w:proofErr w:type="spellStart"/>
      <w:r>
        <w:rPr>
          <w:color w:val="000000"/>
          <w:sz w:val="28"/>
          <w:szCs w:val="28"/>
        </w:rPr>
        <w:t>taskStatus</w:t>
      </w:r>
      <w:proofErr w:type="spellEnd"/>
      <w:r>
        <w:rPr>
          <w:color w:val="000000"/>
          <w:sz w:val="28"/>
          <w:szCs w:val="28"/>
        </w:rPr>
        <w:t xml:space="preserve"> (~32 B), </w:t>
      </w:r>
      <w:proofErr w:type="spellStart"/>
      <w:r>
        <w:rPr>
          <w:color w:val="000000"/>
          <w:sz w:val="28"/>
          <w:szCs w:val="28"/>
        </w:rPr>
        <w:t>plannedRoute</w:t>
      </w:r>
      <w:proofErr w:type="spellEnd"/>
      <w:r>
        <w:rPr>
          <w:color w:val="000000"/>
          <w:sz w:val="28"/>
          <w:szCs w:val="28"/>
        </w:rPr>
        <w:t xml:space="preserve"> (массив из 250 точек по 8 B = 2000 B), поля дат (32 B). Итого один документ Task ≈ 3360 B.</w:t>
      </w:r>
    </w:p>
    <w:p w14:paraId="23073CC2" w14:textId="77777777" w:rsidR="00DA61E5" w:rsidRDefault="00DA61E5">
      <w:pPr>
        <w:numPr>
          <w:ilvl w:val="0"/>
          <w:numId w:val="18"/>
        </w:numPr>
        <w:spacing w:line="360" w:lineRule="auto"/>
      </w:pPr>
      <w:proofErr w:type="spellStart"/>
      <w:r>
        <w:rPr>
          <w:b/>
          <w:bCs/>
          <w:color w:val="000000"/>
          <w:sz w:val="28"/>
          <w:szCs w:val="28"/>
        </w:rPr>
        <w:t>Obstacles</w:t>
      </w:r>
      <w:proofErr w:type="spellEnd"/>
      <w:r>
        <w:rPr>
          <w:color w:val="000000"/>
          <w:sz w:val="28"/>
          <w:szCs w:val="28"/>
        </w:rPr>
        <w:t>: _</w:t>
      </w:r>
      <w:proofErr w:type="spellStart"/>
      <w:r>
        <w:rPr>
          <w:color w:val="000000"/>
          <w:sz w:val="28"/>
          <w:szCs w:val="28"/>
        </w:rPr>
        <w:t>id</w:t>
      </w:r>
      <w:proofErr w:type="spellEnd"/>
      <w:r>
        <w:rPr>
          <w:color w:val="000000"/>
          <w:sz w:val="28"/>
          <w:szCs w:val="28"/>
        </w:rPr>
        <w:t xml:space="preserve"> (12 B), </w:t>
      </w:r>
      <w:proofErr w:type="spellStart"/>
      <w:r>
        <w:rPr>
          <w:color w:val="000000"/>
          <w:sz w:val="28"/>
          <w:szCs w:val="28"/>
        </w:rPr>
        <w:t>points</w:t>
      </w:r>
      <w:proofErr w:type="spellEnd"/>
      <w:r>
        <w:rPr>
          <w:color w:val="000000"/>
          <w:sz w:val="28"/>
          <w:szCs w:val="28"/>
        </w:rPr>
        <w:t xml:space="preserve"> (массив из 20 вершин по 8 B = 160 B), </w:t>
      </w:r>
      <w:proofErr w:type="spellStart"/>
      <w:r>
        <w:rPr>
          <w:color w:val="000000"/>
          <w:sz w:val="28"/>
          <w:szCs w:val="28"/>
        </w:rPr>
        <w:t>bounding</w:t>
      </w:r>
      <w:proofErr w:type="spellEnd"/>
      <w:r>
        <w:rPr>
          <w:color w:val="000000"/>
          <w:sz w:val="28"/>
          <w:szCs w:val="28"/>
        </w:rPr>
        <w:t xml:space="preserve"> </w:t>
      </w:r>
      <w:proofErr w:type="spellStart"/>
      <w:r>
        <w:rPr>
          <w:color w:val="000000"/>
          <w:sz w:val="28"/>
          <w:szCs w:val="28"/>
        </w:rPr>
        <w:t>box</w:t>
      </w:r>
      <w:proofErr w:type="spellEnd"/>
      <w:r>
        <w:rPr>
          <w:color w:val="000000"/>
          <w:sz w:val="28"/>
          <w:szCs w:val="28"/>
        </w:rPr>
        <w:t xml:space="preserve"> (</w:t>
      </w:r>
      <w:proofErr w:type="spellStart"/>
      <w:r>
        <w:rPr>
          <w:color w:val="000000"/>
          <w:sz w:val="28"/>
          <w:szCs w:val="28"/>
        </w:rPr>
        <w:t>minX</w:t>
      </w:r>
      <w:proofErr w:type="spellEnd"/>
      <w:r>
        <w:rPr>
          <w:color w:val="000000"/>
          <w:sz w:val="28"/>
          <w:szCs w:val="28"/>
        </w:rPr>
        <w:t xml:space="preserve">, </w:t>
      </w:r>
      <w:proofErr w:type="spellStart"/>
      <w:r>
        <w:rPr>
          <w:color w:val="000000"/>
          <w:sz w:val="28"/>
          <w:szCs w:val="28"/>
        </w:rPr>
        <w:t>maxX</w:t>
      </w:r>
      <w:proofErr w:type="spellEnd"/>
      <w:r>
        <w:rPr>
          <w:color w:val="000000"/>
          <w:sz w:val="28"/>
          <w:szCs w:val="28"/>
        </w:rPr>
        <w:t xml:space="preserve">, </w:t>
      </w:r>
      <w:proofErr w:type="spellStart"/>
      <w:r>
        <w:rPr>
          <w:color w:val="000000"/>
          <w:sz w:val="28"/>
          <w:szCs w:val="28"/>
        </w:rPr>
        <w:t>minY</w:t>
      </w:r>
      <w:proofErr w:type="spellEnd"/>
      <w:r>
        <w:rPr>
          <w:color w:val="000000"/>
          <w:sz w:val="28"/>
          <w:szCs w:val="28"/>
        </w:rPr>
        <w:t xml:space="preserve">, </w:t>
      </w:r>
      <w:proofErr w:type="spellStart"/>
      <w:r>
        <w:rPr>
          <w:color w:val="000000"/>
          <w:sz w:val="28"/>
          <w:szCs w:val="28"/>
        </w:rPr>
        <w:t>maxY</w:t>
      </w:r>
      <w:proofErr w:type="spellEnd"/>
      <w:r>
        <w:rPr>
          <w:color w:val="000000"/>
          <w:sz w:val="28"/>
          <w:szCs w:val="28"/>
        </w:rPr>
        <w:t xml:space="preserve"> = 16 B), </w:t>
      </w:r>
      <w:proofErr w:type="spellStart"/>
      <w:r>
        <w:rPr>
          <w:color w:val="000000"/>
          <w:sz w:val="28"/>
          <w:szCs w:val="28"/>
        </w:rPr>
        <w:t>name</w:t>
      </w:r>
      <w:proofErr w:type="spellEnd"/>
      <w:r>
        <w:rPr>
          <w:color w:val="000000"/>
          <w:sz w:val="28"/>
          <w:szCs w:val="28"/>
        </w:rPr>
        <w:t xml:space="preserve"> (~128 B), </w:t>
      </w:r>
      <w:proofErr w:type="spellStart"/>
      <w:r>
        <w:rPr>
          <w:color w:val="000000"/>
          <w:sz w:val="28"/>
          <w:szCs w:val="28"/>
        </w:rPr>
        <w:t>active</w:t>
      </w:r>
      <w:proofErr w:type="spellEnd"/>
      <w:r>
        <w:rPr>
          <w:color w:val="000000"/>
          <w:sz w:val="28"/>
          <w:szCs w:val="28"/>
        </w:rPr>
        <w:t xml:space="preserve"> (1 B), даты (16 B). Итого один документ </w:t>
      </w:r>
      <w:proofErr w:type="spellStart"/>
      <w:r>
        <w:rPr>
          <w:color w:val="000000"/>
          <w:sz w:val="28"/>
          <w:szCs w:val="28"/>
        </w:rPr>
        <w:t>Obstacle</w:t>
      </w:r>
      <w:proofErr w:type="spellEnd"/>
      <w:r>
        <w:rPr>
          <w:color w:val="000000"/>
          <w:sz w:val="28"/>
          <w:szCs w:val="28"/>
        </w:rPr>
        <w:t xml:space="preserve"> ≈ 365 B.</w:t>
      </w:r>
    </w:p>
    <w:p w14:paraId="67B290AD" w14:textId="77777777" w:rsidR="00D53B7A" w:rsidRDefault="00DA61E5">
      <w:pPr>
        <w:numPr>
          <w:ilvl w:val="0"/>
          <w:numId w:val="18"/>
        </w:numPr>
        <w:spacing w:line="360" w:lineRule="auto"/>
        <w:rPr>
          <w:color w:val="000000"/>
          <w:sz w:val="28"/>
          <w:szCs w:val="28"/>
        </w:rPr>
      </w:pPr>
      <w:proofErr w:type="spellStart"/>
      <w:r>
        <w:rPr>
          <w:b/>
          <w:bCs/>
          <w:color w:val="000000"/>
          <w:sz w:val="28"/>
          <w:szCs w:val="28"/>
        </w:rPr>
        <w:t>GridFS</w:t>
      </w:r>
      <w:proofErr w:type="spellEnd"/>
      <w:r>
        <w:rPr>
          <w:b/>
          <w:bCs/>
          <w:color w:val="000000"/>
          <w:sz w:val="28"/>
          <w:szCs w:val="28"/>
        </w:rPr>
        <w:t xml:space="preserve"> (Фото)</w:t>
      </w:r>
      <w:r>
        <w:rPr>
          <w:color w:val="000000"/>
          <w:sz w:val="28"/>
          <w:szCs w:val="28"/>
        </w:rPr>
        <w:t xml:space="preserve">: Метаданные </w:t>
      </w:r>
      <w:proofErr w:type="spellStart"/>
      <w:proofErr w:type="gramStart"/>
      <w:r>
        <w:rPr>
          <w:color w:val="000000"/>
          <w:sz w:val="28"/>
          <w:szCs w:val="28"/>
        </w:rPr>
        <w:t>fs.files</w:t>
      </w:r>
      <w:proofErr w:type="spellEnd"/>
      <w:proofErr w:type="gramEnd"/>
      <w:r>
        <w:rPr>
          <w:color w:val="000000"/>
          <w:sz w:val="28"/>
          <w:szCs w:val="28"/>
        </w:rPr>
        <w:t xml:space="preserve"> (~128 B), бинарные блоки </w:t>
      </w:r>
      <w:proofErr w:type="spellStart"/>
      <w:r>
        <w:rPr>
          <w:color w:val="000000"/>
          <w:sz w:val="28"/>
          <w:szCs w:val="28"/>
        </w:rPr>
        <w:t>fs.chunks</w:t>
      </w:r>
      <w:proofErr w:type="spellEnd"/>
      <w:r>
        <w:rPr>
          <w:color w:val="000000"/>
          <w:sz w:val="28"/>
          <w:szCs w:val="28"/>
        </w:rPr>
        <w:t xml:space="preserve"> по 255 KB. Итого файл изображения ≈ 1,048,576 B (1 MB).</w:t>
      </w:r>
    </w:p>
    <w:p w14:paraId="48653183" w14:textId="77777777" w:rsidR="00DA61E5" w:rsidRDefault="00DA61E5" w:rsidP="00D53B7A">
      <w:pPr>
        <w:spacing w:line="360" w:lineRule="auto"/>
      </w:pPr>
    </w:p>
    <w:p w14:paraId="6D29414F" w14:textId="77777777" w:rsidR="00DA61E5" w:rsidRPr="00D53B7A" w:rsidRDefault="00D53B7A" w:rsidP="00D53B7A">
      <w:pPr>
        <w:pStyle w:val="2"/>
        <w:keepNext w:val="0"/>
        <w:keepLines w:val="0"/>
        <w:suppressAutoHyphens w:val="0"/>
        <w:spacing w:before="0" w:line="360" w:lineRule="auto"/>
        <w:ind w:left="709"/>
        <w:jc w:val="center"/>
        <w:rPr>
          <w:rFonts w:ascii="Times New Roman" w:eastAsia="Noto Serif CJK SC" w:hAnsi="Times New Roman"/>
          <w:caps/>
          <w:color w:val="auto"/>
          <w:kern w:val="2"/>
          <w:sz w:val="28"/>
          <w:szCs w:val="28"/>
          <w:lang w:bidi="hi-IN"/>
        </w:rPr>
      </w:pPr>
      <w:r>
        <w:rPr>
          <w:rFonts w:ascii="Times New Roman" w:eastAsia="Noto Serif CJK SC" w:hAnsi="Times New Roman"/>
          <w:caps/>
          <w:color w:val="auto"/>
          <w:kern w:val="2"/>
          <w:sz w:val="28"/>
          <w:szCs w:val="28"/>
          <w:lang w:bidi="hi-IN"/>
        </w:rPr>
        <w:br w:type="page"/>
      </w:r>
      <w:bookmarkStart w:id="8" w:name="_Toc230530535"/>
      <w:r w:rsidR="00DA61E5" w:rsidRPr="00D53B7A">
        <w:rPr>
          <w:rFonts w:ascii="Times New Roman" w:eastAsia="Noto Serif CJK SC" w:hAnsi="Times New Roman"/>
          <w:caps/>
          <w:color w:val="auto"/>
          <w:kern w:val="2"/>
          <w:sz w:val="28"/>
          <w:szCs w:val="28"/>
          <w:lang w:bidi="hi-IN"/>
        </w:rPr>
        <w:lastRenderedPageBreak/>
        <w:t>5. РЕЛЯЦИОННАЯ МОДЕЛЬ ДАННЫХ (SQL)</w:t>
      </w:r>
      <w:bookmarkEnd w:id="8"/>
    </w:p>
    <w:p w14:paraId="62BB61EB" w14:textId="77777777" w:rsidR="00DA61E5" w:rsidRDefault="00DA61E5" w:rsidP="0009303C">
      <w:pPr>
        <w:spacing w:line="360" w:lineRule="auto"/>
        <w:ind w:firstLine="709"/>
        <w:jc w:val="both"/>
      </w:pPr>
      <w:r w:rsidRPr="0009303C">
        <w:rPr>
          <w:color w:val="000000"/>
          <w:sz w:val="28"/>
          <w:szCs w:val="28"/>
        </w:rPr>
        <w:t>Реляционная структура нормализована до 3НФ. Все связи «один-ко-многим» и «многие-ко-многим» вынесены в отдельные связующие таблицы с поддержкой ссылочной целостности (FOREIGN KEY).</w:t>
      </w:r>
    </w:p>
    <w:p w14:paraId="49A855B4" w14:textId="77777777" w:rsidR="00DA61E5" w:rsidRDefault="00DA61E5">
      <w:pPr>
        <w:rPr>
          <w:sz w:val="28"/>
          <w:szCs w:val="28"/>
        </w:rPr>
      </w:pPr>
    </w:p>
    <w:p w14:paraId="59ECB25B" w14:textId="77777777" w:rsidR="00DA61E5" w:rsidRPr="00D53B7A" w:rsidRDefault="00DA61E5" w:rsidP="00D53B7A">
      <w:pPr>
        <w:pStyle w:val="3"/>
        <w:keepNext w:val="0"/>
        <w:keepLines w:val="0"/>
        <w:suppressAutoHyphens w:val="0"/>
        <w:spacing w:before="0" w:line="360" w:lineRule="auto"/>
        <w:ind w:left="708"/>
        <w:jc w:val="both"/>
        <w:rPr>
          <w:rFonts w:ascii="Times New Roman" w:eastAsia="Noto Serif CJK SC" w:hAnsi="Times New Roman" w:cs="Cambria"/>
          <w:color w:val="auto"/>
          <w:kern w:val="2"/>
          <w:sz w:val="28"/>
          <w:szCs w:val="28"/>
          <w:lang w:bidi="hi-IN"/>
        </w:rPr>
      </w:pPr>
      <w:bookmarkStart w:id="9" w:name="_Toc230530536"/>
      <w:r w:rsidRPr="00D53B7A">
        <w:rPr>
          <w:rFonts w:ascii="Times New Roman" w:eastAsia="Noto Serif CJK SC" w:hAnsi="Times New Roman" w:cs="Cambria"/>
          <w:color w:val="auto"/>
          <w:kern w:val="2"/>
          <w:sz w:val="28"/>
          <w:szCs w:val="28"/>
          <w:lang w:bidi="hi-IN"/>
        </w:rPr>
        <w:t>5.1. Графическое представление модели</w:t>
      </w:r>
      <w:bookmarkEnd w:id="9"/>
    </w:p>
    <w:p w14:paraId="68833056" w14:textId="1389D786" w:rsidR="00DA61E5" w:rsidRDefault="00583B84">
      <w:pPr>
        <w:spacing w:line="360" w:lineRule="auto"/>
        <w:jc w:val="center"/>
      </w:pPr>
      <w:r>
        <w:rPr>
          <w:noProof/>
        </w:rPr>
        <w:drawing>
          <wp:anchor distT="0" distB="0" distL="0" distR="0" simplePos="0" relativeHeight="251663360" behindDoc="0" locked="0" layoutInCell="1" allowOverlap="1" wp14:anchorId="21304AAC" wp14:editId="2A121A5B">
            <wp:simplePos x="0" y="0"/>
            <wp:positionH relativeFrom="column">
              <wp:align>center</wp:align>
            </wp:positionH>
            <wp:positionV relativeFrom="paragraph">
              <wp:align>top</wp:align>
            </wp:positionV>
            <wp:extent cx="6119495" cy="3887470"/>
            <wp:effectExtent l="0" t="0" r="0" b="0"/>
            <wp:wrapSquare wrapText="largest"/>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9495" cy="38874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A61E5">
        <w:rPr>
          <w:color w:val="000000"/>
          <w:sz w:val="28"/>
          <w:szCs w:val="28"/>
        </w:rPr>
        <w:t>Рис.12 - Графическое представление модели</w:t>
      </w:r>
    </w:p>
    <w:p w14:paraId="0BE246EF" w14:textId="77777777" w:rsidR="00DA61E5" w:rsidRDefault="00DA61E5">
      <w:pPr>
        <w:spacing w:line="360" w:lineRule="auto"/>
        <w:rPr>
          <w:sz w:val="28"/>
          <w:szCs w:val="28"/>
        </w:rPr>
      </w:pPr>
    </w:p>
    <w:p w14:paraId="02C803B0" w14:textId="77777777" w:rsidR="00DA61E5" w:rsidRPr="007C02C0" w:rsidRDefault="00DA61E5" w:rsidP="00D53B7A">
      <w:pPr>
        <w:pStyle w:val="3"/>
        <w:keepNext w:val="0"/>
        <w:keepLines w:val="0"/>
        <w:suppressAutoHyphens w:val="0"/>
        <w:spacing w:before="0" w:line="360" w:lineRule="auto"/>
        <w:jc w:val="both"/>
        <w:rPr>
          <w:rFonts w:ascii="Times New Roman" w:eastAsia="Noto Serif CJK SC" w:hAnsi="Times New Roman" w:cs="Cambria"/>
          <w:color w:val="auto"/>
          <w:kern w:val="2"/>
          <w:sz w:val="28"/>
          <w:szCs w:val="28"/>
          <w:lang w:val="en-US" w:bidi="hi-IN"/>
        </w:rPr>
      </w:pPr>
      <w:bookmarkStart w:id="10" w:name="_Toc230530537"/>
      <w:r w:rsidRPr="007C02C0">
        <w:rPr>
          <w:rFonts w:ascii="Times New Roman" w:eastAsia="Noto Serif CJK SC" w:hAnsi="Times New Roman" w:cs="Cambria"/>
          <w:color w:val="auto"/>
          <w:kern w:val="2"/>
          <w:sz w:val="28"/>
          <w:szCs w:val="28"/>
          <w:lang w:val="en-US" w:bidi="hi-IN"/>
        </w:rPr>
        <w:t xml:space="preserve">5.2. </w:t>
      </w:r>
      <w:r w:rsidR="009504F4">
        <w:rPr>
          <w:rFonts w:ascii="Times New Roman" w:eastAsia="Noto Serif CJK SC" w:hAnsi="Times New Roman" w:cs="Cambria"/>
          <w:color w:val="auto"/>
          <w:kern w:val="2"/>
          <w:sz w:val="28"/>
          <w:szCs w:val="28"/>
          <w:lang w:bidi="hi-IN"/>
        </w:rPr>
        <w:t>С</w:t>
      </w:r>
      <w:r w:rsidRPr="00D53B7A">
        <w:rPr>
          <w:rFonts w:ascii="Times New Roman" w:eastAsia="Noto Serif CJK SC" w:hAnsi="Times New Roman" w:cs="Cambria"/>
          <w:color w:val="auto"/>
          <w:kern w:val="2"/>
          <w:sz w:val="28"/>
          <w:szCs w:val="28"/>
          <w:lang w:bidi="hi-IN"/>
        </w:rPr>
        <w:t>труктура</w:t>
      </w:r>
      <w:r w:rsidRPr="007C02C0">
        <w:rPr>
          <w:rFonts w:ascii="Times New Roman" w:eastAsia="Noto Serif CJK SC" w:hAnsi="Times New Roman" w:cs="Cambria"/>
          <w:color w:val="auto"/>
          <w:kern w:val="2"/>
          <w:sz w:val="28"/>
          <w:szCs w:val="28"/>
          <w:lang w:val="en-US" w:bidi="hi-IN"/>
        </w:rPr>
        <w:t xml:space="preserve"> </w:t>
      </w:r>
      <w:r w:rsidRPr="00D53B7A">
        <w:rPr>
          <w:rFonts w:ascii="Times New Roman" w:eastAsia="Noto Serif CJK SC" w:hAnsi="Times New Roman" w:cs="Cambria"/>
          <w:color w:val="auto"/>
          <w:kern w:val="2"/>
          <w:sz w:val="28"/>
          <w:szCs w:val="28"/>
          <w:lang w:bidi="hi-IN"/>
        </w:rPr>
        <w:t>таблиц</w:t>
      </w:r>
      <w:bookmarkEnd w:id="10"/>
    </w:p>
    <w:p w14:paraId="4E4227A4" w14:textId="77777777" w:rsidR="00DA61E5" w:rsidRPr="00315952" w:rsidRDefault="00DA61E5">
      <w:pPr>
        <w:spacing w:line="360" w:lineRule="auto"/>
        <w:rPr>
          <w:lang w:val="en-US"/>
        </w:rPr>
      </w:pPr>
      <w:r w:rsidRPr="00315952">
        <w:rPr>
          <w:rFonts w:ascii="Cornier New" w:hAnsi="Cornier New"/>
          <w:color w:val="000000"/>
          <w:sz w:val="20"/>
          <w:szCs w:val="20"/>
          <w:lang w:val="en-US"/>
        </w:rPr>
        <w:t>CREATE TABLE groups (</w:t>
      </w:r>
    </w:p>
    <w:p w14:paraId="5AF79AF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id UUID PRIMARY KEY,</w:t>
      </w:r>
    </w:p>
    <w:p w14:paraId="6800E526"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name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128) NOT NULL,</w:t>
      </w:r>
    </w:p>
    <w:p w14:paraId="0563C078"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description TEXT,</w:t>
      </w:r>
    </w:p>
    <w:p w14:paraId="5EDB7104"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status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16) NOT NULL,</w:t>
      </w:r>
    </w:p>
    <w:p w14:paraId="238B93DA"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created_at</w:t>
      </w:r>
      <w:proofErr w:type="spellEnd"/>
      <w:r w:rsidRPr="00315952">
        <w:rPr>
          <w:rFonts w:ascii="Cornier New" w:hAnsi="Cornier New"/>
          <w:color w:val="000000"/>
          <w:sz w:val="20"/>
          <w:szCs w:val="20"/>
          <w:lang w:val="en-US"/>
        </w:rPr>
        <w:t xml:space="preserve"> TIMESTAMP NOT NULL,</w:t>
      </w:r>
    </w:p>
    <w:p w14:paraId="3CB3CD2A"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updated_at</w:t>
      </w:r>
      <w:proofErr w:type="spellEnd"/>
      <w:r w:rsidRPr="00315952">
        <w:rPr>
          <w:rFonts w:ascii="Cornier New" w:hAnsi="Cornier New"/>
          <w:color w:val="000000"/>
          <w:sz w:val="20"/>
          <w:szCs w:val="20"/>
          <w:lang w:val="en-US"/>
        </w:rPr>
        <w:t xml:space="preserve"> TIMESTAMP NOT NULL</w:t>
      </w:r>
    </w:p>
    <w:p w14:paraId="58D29C39"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22C019FD" w14:textId="77777777" w:rsidR="00DA61E5" w:rsidRPr="00315952" w:rsidRDefault="00DA61E5">
      <w:pPr>
        <w:spacing w:line="360" w:lineRule="auto"/>
        <w:rPr>
          <w:rFonts w:ascii="Cornier New" w:hAnsi="Cornier New"/>
          <w:sz w:val="20"/>
          <w:szCs w:val="20"/>
          <w:lang w:val="en-US"/>
        </w:rPr>
      </w:pPr>
    </w:p>
    <w:p w14:paraId="3EB1CC3D" w14:textId="77777777" w:rsidR="00DA61E5" w:rsidRPr="00315952" w:rsidRDefault="00DA61E5">
      <w:pPr>
        <w:spacing w:line="360" w:lineRule="auto"/>
        <w:rPr>
          <w:lang w:val="en-US"/>
        </w:rPr>
      </w:pPr>
      <w:r w:rsidRPr="00315952">
        <w:rPr>
          <w:rFonts w:ascii="Cornier New" w:hAnsi="Cornier New"/>
          <w:color w:val="000000"/>
          <w:sz w:val="20"/>
          <w:szCs w:val="20"/>
          <w:lang w:val="en-US"/>
        </w:rPr>
        <w:t>CREATE TABLE robots (</w:t>
      </w:r>
    </w:p>
    <w:p w14:paraId="45F50505"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id UUID PRIMARY KEY,</w:t>
      </w:r>
    </w:p>
    <w:p w14:paraId="63CE67E2" w14:textId="77777777" w:rsidR="00DA61E5" w:rsidRPr="00315952" w:rsidRDefault="00DA61E5">
      <w:pPr>
        <w:spacing w:line="360" w:lineRule="auto"/>
        <w:rPr>
          <w:lang w:val="en-US"/>
        </w:rPr>
      </w:pPr>
      <w:r w:rsidRPr="00315952">
        <w:rPr>
          <w:rFonts w:ascii="Cornier New" w:hAnsi="Cornier New"/>
          <w:color w:val="000000"/>
          <w:sz w:val="20"/>
          <w:szCs w:val="20"/>
          <w:lang w:val="en-US"/>
        </w:rPr>
        <w:lastRenderedPageBreak/>
        <w:t xml:space="preserve">    name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128) NOT NULL,</w:t>
      </w:r>
    </w:p>
    <w:p w14:paraId="0074257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group_id</w:t>
      </w:r>
      <w:proofErr w:type="spellEnd"/>
      <w:r w:rsidRPr="00315952">
        <w:rPr>
          <w:rFonts w:ascii="Cornier New" w:hAnsi="Cornier New"/>
          <w:color w:val="000000"/>
          <w:sz w:val="20"/>
          <w:szCs w:val="20"/>
          <w:lang w:val="en-US"/>
        </w:rPr>
        <w:t xml:space="preserve"> UUID REFERENCES groups(id) ON DELETE RESTRICT,</w:t>
      </w:r>
    </w:p>
    <w:p w14:paraId="02CF04D4"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model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128) NOT NULL,</w:t>
      </w:r>
    </w:p>
    <w:p w14:paraId="5AF8F961"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weight INT,</w:t>
      </w:r>
    </w:p>
    <w:p w14:paraId="1C83E4B4"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comments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512),</w:t>
      </w:r>
    </w:p>
    <w:p w14:paraId="0AE98C2F"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created_at</w:t>
      </w:r>
      <w:proofErr w:type="spellEnd"/>
      <w:r w:rsidRPr="00315952">
        <w:rPr>
          <w:rFonts w:ascii="Cornier New" w:hAnsi="Cornier New"/>
          <w:color w:val="000000"/>
          <w:sz w:val="20"/>
          <w:szCs w:val="20"/>
          <w:lang w:val="en-US"/>
        </w:rPr>
        <w:t xml:space="preserve"> TIMESTAMP NOT NULL,</w:t>
      </w:r>
    </w:p>
    <w:p w14:paraId="3CB3A2C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updated_at</w:t>
      </w:r>
      <w:proofErr w:type="spellEnd"/>
      <w:r w:rsidRPr="00315952">
        <w:rPr>
          <w:rFonts w:ascii="Cornier New" w:hAnsi="Cornier New"/>
          <w:color w:val="000000"/>
          <w:sz w:val="20"/>
          <w:szCs w:val="20"/>
          <w:lang w:val="en-US"/>
        </w:rPr>
        <w:t xml:space="preserve"> TIMESTAMP NOT NULL</w:t>
      </w:r>
    </w:p>
    <w:p w14:paraId="527916AB"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0A677E8F" w14:textId="77777777" w:rsidR="00DA61E5" w:rsidRPr="00315952" w:rsidRDefault="00DA61E5">
      <w:pPr>
        <w:spacing w:line="360" w:lineRule="auto"/>
        <w:rPr>
          <w:rFonts w:ascii="Cornier New" w:hAnsi="Cornier New"/>
          <w:sz w:val="20"/>
          <w:szCs w:val="20"/>
          <w:lang w:val="en-US"/>
        </w:rPr>
      </w:pPr>
    </w:p>
    <w:p w14:paraId="3F6EDEA9" w14:textId="77777777" w:rsidR="00DA61E5" w:rsidRPr="00315952" w:rsidRDefault="00DA61E5">
      <w:pPr>
        <w:spacing w:line="360" w:lineRule="auto"/>
        <w:rPr>
          <w:lang w:val="en-US"/>
        </w:rPr>
      </w:pPr>
      <w:r w:rsidRPr="00315952">
        <w:rPr>
          <w:rFonts w:ascii="Cornier New" w:hAnsi="Cornier New"/>
          <w:color w:val="000000"/>
          <w:sz w:val="20"/>
          <w:szCs w:val="20"/>
          <w:lang w:val="en-US"/>
        </w:rPr>
        <w:t>CREATE TABLE tasks (</w:t>
      </w:r>
    </w:p>
    <w:p w14:paraId="1B60C16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id UUID PRIMARY KEY,</w:t>
      </w:r>
    </w:p>
    <w:p w14:paraId="69E8553F"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name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128),</w:t>
      </w:r>
    </w:p>
    <w:p w14:paraId="111B4102"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group_id</w:t>
      </w:r>
      <w:proofErr w:type="spellEnd"/>
      <w:r w:rsidRPr="00315952">
        <w:rPr>
          <w:rFonts w:ascii="Cornier New" w:hAnsi="Cornier New"/>
          <w:color w:val="000000"/>
          <w:sz w:val="20"/>
          <w:szCs w:val="20"/>
          <w:lang w:val="en-US"/>
        </w:rPr>
        <w:t xml:space="preserve"> UUID REFERENCES groups(id),</w:t>
      </w:r>
    </w:p>
    <w:p w14:paraId="5D99AB83"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type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32) NOT NULL,</w:t>
      </w:r>
    </w:p>
    <w:p w14:paraId="6B55ACDC"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status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32) NOT NULL,</w:t>
      </w:r>
    </w:p>
    <w:p w14:paraId="50D55FD1"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target_x</w:t>
      </w:r>
      <w:proofErr w:type="spellEnd"/>
      <w:r w:rsidRPr="00315952">
        <w:rPr>
          <w:rFonts w:ascii="Cornier New" w:hAnsi="Cornier New"/>
          <w:color w:val="000000"/>
          <w:sz w:val="20"/>
          <w:szCs w:val="20"/>
          <w:lang w:val="en-US"/>
        </w:rPr>
        <w:t xml:space="preserve"> INT,</w:t>
      </w:r>
    </w:p>
    <w:p w14:paraId="24C9C459"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target_y</w:t>
      </w:r>
      <w:proofErr w:type="spellEnd"/>
      <w:r w:rsidRPr="00315952">
        <w:rPr>
          <w:rFonts w:ascii="Cornier New" w:hAnsi="Cornier New"/>
          <w:color w:val="000000"/>
          <w:sz w:val="20"/>
          <w:szCs w:val="20"/>
          <w:lang w:val="en-US"/>
        </w:rPr>
        <w:t xml:space="preserve"> INT,</w:t>
      </w:r>
    </w:p>
    <w:p w14:paraId="6B7E41A0"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until_date</w:t>
      </w:r>
      <w:proofErr w:type="spellEnd"/>
      <w:r w:rsidRPr="00315952">
        <w:rPr>
          <w:rFonts w:ascii="Cornier New" w:hAnsi="Cornier New"/>
          <w:color w:val="000000"/>
          <w:sz w:val="20"/>
          <w:szCs w:val="20"/>
          <w:lang w:val="en-US"/>
        </w:rPr>
        <w:t xml:space="preserve"> TIMESTAMP,</w:t>
      </w:r>
    </w:p>
    <w:p w14:paraId="65A89946"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center_x</w:t>
      </w:r>
      <w:proofErr w:type="spellEnd"/>
      <w:r w:rsidRPr="00315952">
        <w:rPr>
          <w:rFonts w:ascii="Cornier New" w:hAnsi="Cornier New"/>
          <w:color w:val="000000"/>
          <w:sz w:val="20"/>
          <w:szCs w:val="20"/>
          <w:lang w:val="en-US"/>
        </w:rPr>
        <w:t xml:space="preserve"> INT,</w:t>
      </w:r>
    </w:p>
    <w:p w14:paraId="100CFFE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center_y</w:t>
      </w:r>
      <w:proofErr w:type="spellEnd"/>
      <w:r w:rsidRPr="00315952">
        <w:rPr>
          <w:rFonts w:ascii="Cornier New" w:hAnsi="Cornier New"/>
          <w:color w:val="000000"/>
          <w:sz w:val="20"/>
          <w:szCs w:val="20"/>
          <w:lang w:val="en-US"/>
        </w:rPr>
        <w:t xml:space="preserve"> INT,</w:t>
      </w:r>
    </w:p>
    <w:p w14:paraId="5DC202DA"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radius INT,</w:t>
      </w:r>
    </w:p>
    <w:p w14:paraId="76F45F66"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custom_parameters</w:t>
      </w:r>
      <w:proofErr w:type="spellEnd"/>
      <w:r w:rsidRPr="00315952">
        <w:rPr>
          <w:rFonts w:ascii="Cornier New" w:hAnsi="Cornier New"/>
          <w:color w:val="000000"/>
          <w:sz w:val="20"/>
          <w:szCs w:val="20"/>
          <w:lang w:val="en-US"/>
        </w:rPr>
        <w:t xml:space="preserve"> TEXT,</w:t>
      </w:r>
    </w:p>
    <w:p w14:paraId="17FCD613"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start_time</w:t>
      </w:r>
      <w:proofErr w:type="spellEnd"/>
      <w:r w:rsidRPr="00315952">
        <w:rPr>
          <w:rFonts w:ascii="Cornier New" w:hAnsi="Cornier New"/>
          <w:color w:val="000000"/>
          <w:sz w:val="20"/>
          <w:szCs w:val="20"/>
          <w:lang w:val="en-US"/>
        </w:rPr>
        <w:t xml:space="preserve"> TIMESTAMP,</w:t>
      </w:r>
    </w:p>
    <w:p w14:paraId="59AD60D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end_time</w:t>
      </w:r>
      <w:proofErr w:type="spellEnd"/>
      <w:r w:rsidRPr="00315952">
        <w:rPr>
          <w:rFonts w:ascii="Cornier New" w:hAnsi="Cornier New"/>
          <w:color w:val="000000"/>
          <w:sz w:val="20"/>
          <w:szCs w:val="20"/>
          <w:lang w:val="en-US"/>
        </w:rPr>
        <w:t xml:space="preserve"> TIMESTAMP,</w:t>
      </w:r>
    </w:p>
    <w:p w14:paraId="6B69961C"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created_at</w:t>
      </w:r>
      <w:proofErr w:type="spellEnd"/>
      <w:r w:rsidRPr="00315952">
        <w:rPr>
          <w:rFonts w:ascii="Cornier New" w:hAnsi="Cornier New"/>
          <w:color w:val="000000"/>
          <w:sz w:val="20"/>
          <w:szCs w:val="20"/>
          <w:lang w:val="en-US"/>
        </w:rPr>
        <w:t xml:space="preserve"> TIMESTAMP NOT NULL,</w:t>
      </w:r>
    </w:p>
    <w:p w14:paraId="4CB0A73C"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updated_at</w:t>
      </w:r>
      <w:proofErr w:type="spellEnd"/>
      <w:r w:rsidRPr="00315952">
        <w:rPr>
          <w:rFonts w:ascii="Cornier New" w:hAnsi="Cornier New"/>
          <w:color w:val="000000"/>
          <w:sz w:val="20"/>
          <w:szCs w:val="20"/>
          <w:lang w:val="en-US"/>
        </w:rPr>
        <w:t xml:space="preserve"> TIMESTAMP NOT NULL</w:t>
      </w:r>
    </w:p>
    <w:p w14:paraId="300C7467"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68DA5175" w14:textId="77777777" w:rsidR="00DA61E5" w:rsidRPr="00315952" w:rsidRDefault="00DA61E5">
      <w:pPr>
        <w:spacing w:line="360" w:lineRule="auto"/>
        <w:rPr>
          <w:rFonts w:ascii="Cornier New" w:hAnsi="Cornier New"/>
          <w:sz w:val="20"/>
          <w:szCs w:val="20"/>
          <w:lang w:val="en-US"/>
        </w:rPr>
      </w:pPr>
    </w:p>
    <w:p w14:paraId="1A73DEA2"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CREATE TABLE </w:t>
      </w:r>
      <w:proofErr w:type="spellStart"/>
      <w:r w:rsidRPr="00315952">
        <w:rPr>
          <w:rFonts w:ascii="Cornier New" w:hAnsi="Cornier New"/>
          <w:color w:val="000000"/>
          <w:sz w:val="20"/>
          <w:szCs w:val="20"/>
          <w:lang w:val="en-US"/>
        </w:rPr>
        <w:t>task_robots</w:t>
      </w:r>
      <w:proofErr w:type="spellEnd"/>
      <w:r w:rsidRPr="00315952">
        <w:rPr>
          <w:rFonts w:ascii="Cornier New" w:hAnsi="Cornier New"/>
          <w:color w:val="000000"/>
          <w:sz w:val="20"/>
          <w:szCs w:val="20"/>
          <w:lang w:val="en-US"/>
        </w:rPr>
        <w:t xml:space="preserve"> (</w:t>
      </w:r>
    </w:p>
    <w:p w14:paraId="6A309A42"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UUID REFERENCES tasks(id) ON DELETE CASCADE,</w:t>
      </w:r>
    </w:p>
    <w:p w14:paraId="659AB2A9"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robot_id</w:t>
      </w:r>
      <w:proofErr w:type="spellEnd"/>
      <w:r w:rsidRPr="00315952">
        <w:rPr>
          <w:rFonts w:ascii="Cornier New" w:hAnsi="Cornier New"/>
          <w:color w:val="000000"/>
          <w:sz w:val="20"/>
          <w:szCs w:val="20"/>
          <w:lang w:val="en-US"/>
        </w:rPr>
        <w:t xml:space="preserve"> UUID REFERENCES robots(id) ON DELETE RESTRICT,</w:t>
      </w:r>
    </w:p>
    <w:p w14:paraId="7AC4F1A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status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16) NOT NULL,</w:t>
      </w:r>
    </w:p>
    <w:p w14:paraId="70789CD0"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assigned_at</w:t>
      </w:r>
      <w:proofErr w:type="spellEnd"/>
      <w:r w:rsidRPr="00315952">
        <w:rPr>
          <w:rFonts w:ascii="Cornier New" w:hAnsi="Cornier New"/>
          <w:color w:val="000000"/>
          <w:sz w:val="20"/>
          <w:szCs w:val="20"/>
          <w:lang w:val="en-US"/>
        </w:rPr>
        <w:t xml:space="preserve"> TIMESTAMP NOT NULL,</w:t>
      </w:r>
    </w:p>
    <w:p w14:paraId="5E24DA76"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removed_at</w:t>
      </w:r>
      <w:proofErr w:type="spellEnd"/>
      <w:r w:rsidRPr="00315952">
        <w:rPr>
          <w:rFonts w:ascii="Cornier New" w:hAnsi="Cornier New"/>
          <w:color w:val="000000"/>
          <w:sz w:val="20"/>
          <w:szCs w:val="20"/>
          <w:lang w:val="en-US"/>
        </w:rPr>
        <w:t xml:space="preserve"> TIMESTAMP,</w:t>
      </w:r>
    </w:p>
    <w:p w14:paraId="46DDC74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PRIMARY KEY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robot_id</w:t>
      </w:r>
      <w:proofErr w:type="spellEnd"/>
      <w:r w:rsidRPr="00315952">
        <w:rPr>
          <w:rFonts w:ascii="Cornier New" w:hAnsi="Cornier New"/>
          <w:color w:val="000000"/>
          <w:sz w:val="20"/>
          <w:szCs w:val="20"/>
          <w:lang w:val="en-US"/>
        </w:rPr>
        <w:t>)</w:t>
      </w:r>
    </w:p>
    <w:p w14:paraId="45336DB3"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6104439E" w14:textId="77777777" w:rsidR="00DA61E5" w:rsidRPr="00315952" w:rsidRDefault="00DA61E5">
      <w:pPr>
        <w:spacing w:line="360" w:lineRule="auto"/>
        <w:rPr>
          <w:rFonts w:ascii="Cornier New" w:hAnsi="Cornier New"/>
          <w:sz w:val="20"/>
          <w:szCs w:val="20"/>
          <w:lang w:val="en-US"/>
        </w:rPr>
      </w:pPr>
    </w:p>
    <w:p w14:paraId="7BA2EB32"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CREATE TABLE </w:t>
      </w:r>
      <w:proofErr w:type="spellStart"/>
      <w:r w:rsidRPr="00315952">
        <w:rPr>
          <w:rFonts w:ascii="Cornier New" w:hAnsi="Cornier New"/>
          <w:color w:val="000000"/>
          <w:sz w:val="20"/>
          <w:szCs w:val="20"/>
          <w:lang w:val="en-US"/>
        </w:rPr>
        <w:t>task_routes</w:t>
      </w:r>
      <w:proofErr w:type="spellEnd"/>
      <w:r w:rsidRPr="00315952">
        <w:rPr>
          <w:rFonts w:ascii="Cornier New" w:hAnsi="Cornier New"/>
          <w:color w:val="000000"/>
          <w:sz w:val="20"/>
          <w:szCs w:val="20"/>
          <w:lang w:val="en-US"/>
        </w:rPr>
        <w:t xml:space="preserve"> (</w:t>
      </w:r>
    </w:p>
    <w:p w14:paraId="3425E576"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UUID REFERENCES tasks(id) ON DELETE CASCADE,</w:t>
      </w:r>
    </w:p>
    <w:p w14:paraId="2CE0A2EE" w14:textId="77777777" w:rsidR="00DA61E5" w:rsidRPr="00315952" w:rsidRDefault="00DA61E5">
      <w:pPr>
        <w:spacing w:line="360" w:lineRule="auto"/>
        <w:rPr>
          <w:lang w:val="en-US"/>
        </w:rPr>
      </w:pPr>
      <w:r w:rsidRPr="00315952">
        <w:rPr>
          <w:rFonts w:ascii="Cornier New" w:hAnsi="Cornier New"/>
          <w:color w:val="000000"/>
          <w:sz w:val="20"/>
          <w:szCs w:val="20"/>
          <w:lang w:val="en-US"/>
        </w:rPr>
        <w:lastRenderedPageBreak/>
        <w:t xml:space="preserve">    </w:t>
      </w:r>
      <w:proofErr w:type="spellStart"/>
      <w:r w:rsidRPr="00315952">
        <w:rPr>
          <w:rFonts w:ascii="Cornier New" w:hAnsi="Cornier New"/>
          <w:color w:val="000000"/>
          <w:sz w:val="20"/>
          <w:szCs w:val="20"/>
          <w:lang w:val="en-US"/>
        </w:rPr>
        <w:t>point_order</w:t>
      </w:r>
      <w:proofErr w:type="spellEnd"/>
      <w:r w:rsidRPr="00315952">
        <w:rPr>
          <w:rFonts w:ascii="Cornier New" w:hAnsi="Cornier New"/>
          <w:color w:val="000000"/>
          <w:sz w:val="20"/>
          <w:szCs w:val="20"/>
          <w:lang w:val="en-US"/>
        </w:rPr>
        <w:t xml:space="preserve"> INT,</w:t>
      </w:r>
    </w:p>
    <w:p w14:paraId="40D74DB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x INT NOT NULL,</w:t>
      </w:r>
    </w:p>
    <w:p w14:paraId="1ECE3E3A"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y INT NOT NULL,</w:t>
      </w:r>
    </w:p>
    <w:p w14:paraId="6936067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PRIMARY KEY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point_order</w:t>
      </w:r>
      <w:proofErr w:type="spellEnd"/>
      <w:r w:rsidRPr="00315952">
        <w:rPr>
          <w:rFonts w:ascii="Cornier New" w:hAnsi="Cornier New"/>
          <w:color w:val="000000"/>
          <w:sz w:val="20"/>
          <w:szCs w:val="20"/>
          <w:lang w:val="en-US"/>
        </w:rPr>
        <w:t>)</w:t>
      </w:r>
    </w:p>
    <w:p w14:paraId="58A3FE4B"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265F5A04" w14:textId="77777777" w:rsidR="00DA61E5" w:rsidRPr="00315952" w:rsidRDefault="00DA61E5">
      <w:pPr>
        <w:spacing w:line="360" w:lineRule="auto"/>
        <w:rPr>
          <w:rFonts w:ascii="Cornier New" w:hAnsi="Cornier New"/>
          <w:sz w:val="20"/>
          <w:szCs w:val="20"/>
          <w:lang w:val="en-US"/>
        </w:rPr>
      </w:pPr>
    </w:p>
    <w:p w14:paraId="330D0BF8"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CREATE TABLE </w:t>
      </w:r>
      <w:proofErr w:type="spellStart"/>
      <w:r w:rsidRPr="00315952">
        <w:rPr>
          <w:rFonts w:ascii="Cornier New" w:hAnsi="Cornier New"/>
          <w:color w:val="000000"/>
          <w:sz w:val="20"/>
          <w:szCs w:val="20"/>
          <w:lang w:val="en-US"/>
        </w:rPr>
        <w:t>patrol_routes</w:t>
      </w:r>
      <w:proofErr w:type="spellEnd"/>
      <w:r w:rsidRPr="00315952">
        <w:rPr>
          <w:rFonts w:ascii="Cornier New" w:hAnsi="Cornier New"/>
          <w:color w:val="000000"/>
          <w:sz w:val="20"/>
          <w:szCs w:val="20"/>
          <w:lang w:val="en-US"/>
        </w:rPr>
        <w:t xml:space="preserve"> (</w:t>
      </w:r>
    </w:p>
    <w:p w14:paraId="1690EBA2"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UUID REFERENCES tasks(id) ON DELETE CASCADE,</w:t>
      </w:r>
    </w:p>
    <w:p w14:paraId="50AC64B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robot_id</w:t>
      </w:r>
      <w:proofErr w:type="spellEnd"/>
      <w:r w:rsidRPr="00315952">
        <w:rPr>
          <w:rFonts w:ascii="Cornier New" w:hAnsi="Cornier New"/>
          <w:color w:val="000000"/>
          <w:sz w:val="20"/>
          <w:szCs w:val="20"/>
          <w:lang w:val="en-US"/>
        </w:rPr>
        <w:t xml:space="preserve"> UUID REFERENCES robots(id) ON DELETE CASCADE,</w:t>
      </w:r>
    </w:p>
    <w:p w14:paraId="00A0A989"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point_order</w:t>
      </w:r>
      <w:proofErr w:type="spellEnd"/>
      <w:r w:rsidRPr="00315952">
        <w:rPr>
          <w:rFonts w:ascii="Cornier New" w:hAnsi="Cornier New"/>
          <w:color w:val="000000"/>
          <w:sz w:val="20"/>
          <w:szCs w:val="20"/>
          <w:lang w:val="en-US"/>
        </w:rPr>
        <w:t xml:space="preserve"> INT,</w:t>
      </w:r>
    </w:p>
    <w:p w14:paraId="2E949336"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x INT NOT NULL,</w:t>
      </w:r>
    </w:p>
    <w:p w14:paraId="14E03911"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y INT NOT NULL,</w:t>
      </w:r>
    </w:p>
    <w:p w14:paraId="78F9F3DD"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PRIMARY KEY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robot_id</w:t>
      </w:r>
      <w:proofErr w:type="spellEnd"/>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point_order</w:t>
      </w:r>
      <w:proofErr w:type="spellEnd"/>
      <w:r w:rsidRPr="00315952">
        <w:rPr>
          <w:rFonts w:ascii="Cornier New" w:hAnsi="Cornier New"/>
          <w:color w:val="000000"/>
          <w:sz w:val="20"/>
          <w:szCs w:val="20"/>
          <w:lang w:val="en-US"/>
        </w:rPr>
        <w:t>)</w:t>
      </w:r>
    </w:p>
    <w:p w14:paraId="280D4DB3"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216A972F" w14:textId="77777777" w:rsidR="00DA61E5" w:rsidRPr="00315952" w:rsidRDefault="00DA61E5">
      <w:pPr>
        <w:spacing w:line="360" w:lineRule="auto"/>
        <w:rPr>
          <w:rFonts w:ascii="Cornier New" w:hAnsi="Cornier New"/>
          <w:sz w:val="20"/>
          <w:szCs w:val="20"/>
          <w:lang w:val="en-US"/>
        </w:rPr>
      </w:pPr>
    </w:p>
    <w:p w14:paraId="1136A0AC" w14:textId="77777777" w:rsidR="00DA61E5" w:rsidRPr="00315952" w:rsidRDefault="00DA61E5">
      <w:pPr>
        <w:spacing w:line="360" w:lineRule="auto"/>
        <w:rPr>
          <w:lang w:val="en-US"/>
        </w:rPr>
      </w:pPr>
      <w:r w:rsidRPr="00315952">
        <w:rPr>
          <w:rFonts w:ascii="Cornier New" w:hAnsi="Cornier New"/>
          <w:color w:val="000000"/>
          <w:sz w:val="20"/>
          <w:szCs w:val="20"/>
          <w:lang w:val="en-US"/>
        </w:rPr>
        <w:t>CREATE TABLE obstacles (</w:t>
      </w:r>
    </w:p>
    <w:p w14:paraId="77BE9B9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id UUID PRIMARY KEY,</w:t>
      </w:r>
    </w:p>
    <w:p w14:paraId="66648131"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name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128) NOT NULL,</w:t>
      </w:r>
    </w:p>
    <w:p w14:paraId="38BD269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min_x</w:t>
      </w:r>
      <w:proofErr w:type="spellEnd"/>
      <w:r w:rsidRPr="00315952">
        <w:rPr>
          <w:rFonts w:ascii="Cornier New" w:hAnsi="Cornier New"/>
          <w:color w:val="000000"/>
          <w:sz w:val="20"/>
          <w:szCs w:val="20"/>
          <w:lang w:val="en-US"/>
        </w:rPr>
        <w:t xml:space="preserve"> INT NOT NULL,</w:t>
      </w:r>
    </w:p>
    <w:p w14:paraId="4B7F51D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max_x</w:t>
      </w:r>
      <w:proofErr w:type="spellEnd"/>
      <w:r w:rsidRPr="00315952">
        <w:rPr>
          <w:rFonts w:ascii="Cornier New" w:hAnsi="Cornier New"/>
          <w:color w:val="000000"/>
          <w:sz w:val="20"/>
          <w:szCs w:val="20"/>
          <w:lang w:val="en-US"/>
        </w:rPr>
        <w:t xml:space="preserve"> INT NOT NULL,</w:t>
      </w:r>
    </w:p>
    <w:p w14:paraId="6E747CA6"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min_y</w:t>
      </w:r>
      <w:proofErr w:type="spellEnd"/>
      <w:r w:rsidRPr="00315952">
        <w:rPr>
          <w:rFonts w:ascii="Cornier New" w:hAnsi="Cornier New"/>
          <w:color w:val="000000"/>
          <w:sz w:val="20"/>
          <w:szCs w:val="20"/>
          <w:lang w:val="en-US"/>
        </w:rPr>
        <w:t xml:space="preserve"> INT NOT NULL,</w:t>
      </w:r>
    </w:p>
    <w:p w14:paraId="05DEE5B1"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max_y</w:t>
      </w:r>
      <w:proofErr w:type="spellEnd"/>
      <w:r w:rsidRPr="00315952">
        <w:rPr>
          <w:rFonts w:ascii="Cornier New" w:hAnsi="Cornier New"/>
          <w:color w:val="000000"/>
          <w:sz w:val="20"/>
          <w:szCs w:val="20"/>
          <w:lang w:val="en-US"/>
        </w:rPr>
        <w:t xml:space="preserve"> INT NOT NULL,</w:t>
      </w:r>
    </w:p>
    <w:p w14:paraId="531E74A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active BOOLEAN NOT NULL,</w:t>
      </w:r>
    </w:p>
    <w:p w14:paraId="526E94E5"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created_at</w:t>
      </w:r>
      <w:proofErr w:type="spellEnd"/>
      <w:r w:rsidRPr="00315952">
        <w:rPr>
          <w:rFonts w:ascii="Cornier New" w:hAnsi="Cornier New"/>
          <w:color w:val="000000"/>
          <w:sz w:val="20"/>
          <w:szCs w:val="20"/>
          <w:lang w:val="en-US"/>
        </w:rPr>
        <w:t xml:space="preserve"> TIMESTAMP NOT NULL</w:t>
      </w:r>
    </w:p>
    <w:p w14:paraId="7752E7AF"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428F2441" w14:textId="77777777" w:rsidR="00DA61E5" w:rsidRPr="00315952" w:rsidRDefault="00DA61E5">
      <w:pPr>
        <w:spacing w:line="360" w:lineRule="auto"/>
        <w:rPr>
          <w:rFonts w:ascii="Cornier New" w:hAnsi="Cornier New"/>
          <w:sz w:val="20"/>
          <w:szCs w:val="20"/>
          <w:lang w:val="en-US"/>
        </w:rPr>
      </w:pPr>
    </w:p>
    <w:p w14:paraId="086E98E0"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CREATE TABLE </w:t>
      </w:r>
      <w:proofErr w:type="spellStart"/>
      <w:r w:rsidRPr="00315952">
        <w:rPr>
          <w:rFonts w:ascii="Cornier New" w:hAnsi="Cornier New"/>
          <w:color w:val="000000"/>
          <w:sz w:val="20"/>
          <w:szCs w:val="20"/>
          <w:lang w:val="en-US"/>
        </w:rPr>
        <w:t>obstacle_points</w:t>
      </w:r>
      <w:proofErr w:type="spellEnd"/>
      <w:r w:rsidRPr="00315952">
        <w:rPr>
          <w:rFonts w:ascii="Cornier New" w:hAnsi="Cornier New"/>
          <w:color w:val="000000"/>
          <w:sz w:val="20"/>
          <w:szCs w:val="20"/>
          <w:lang w:val="en-US"/>
        </w:rPr>
        <w:t xml:space="preserve"> (</w:t>
      </w:r>
    </w:p>
    <w:p w14:paraId="15EB72E3"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obstacle_id</w:t>
      </w:r>
      <w:proofErr w:type="spellEnd"/>
      <w:r w:rsidRPr="00315952">
        <w:rPr>
          <w:rFonts w:ascii="Cornier New" w:hAnsi="Cornier New"/>
          <w:color w:val="000000"/>
          <w:sz w:val="20"/>
          <w:szCs w:val="20"/>
          <w:lang w:val="en-US"/>
        </w:rPr>
        <w:t xml:space="preserve"> UUID REFERENCES obstacles(id) ON DELETE CASCADE,</w:t>
      </w:r>
    </w:p>
    <w:p w14:paraId="04A33A12"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point_order</w:t>
      </w:r>
      <w:proofErr w:type="spellEnd"/>
      <w:r w:rsidRPr="00315952">
        <w:rPr>
          <w:rFonts w:ascii="Cornier New" w:hAnsi="Cornier New"/>
          <w:color w:val="000000"/>
          <w:sz w:val="20"/>
          <w:szCs w:val="20"/>
          <w:lang w:val="en-US"/>
        </w:rPr>
        <w:t xml:space="preserve"> INT,</w:t>
      </w:r>
    </w:p>
    <w:p w14:paraId="04F78295"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x INT NOT NULL,</w:t>
      </w:r>
    </w:p>
    <w:p w14:paraId="265950E4"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y INT NOT NULL,</w:t>
      </w:r>
    </w:p>
    <w:p w14:paraId="4B810E99"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PRIMARY KEY (</w:t>
      </w:r>
      <w:proofErr w:type="spellStart"/>
      <w:r w:rsidRPr="00315952">
        <w:rPr>
          <w:rFonts w:ascii="Cornier New" w:hAnsi="Cornier New"/>
          <w:color w:val="000000"/>
          <w:sz w:val="20"/>
          <w:szCs w:val="20"/>
          <w:lang w:val="en-US"/>
        </w:rPr>
        <w:t>obstacle_id</w:t>
      </w:r>
      <w:proofErr w:type="spellEnd"/>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point_order</w:t>
      </w:r>
      <w:proofErr w:type="spellEnd"/>
      <w:r w:rsidRPr="00315952">
        <w:rPr>
          <w:rFonts w:ascii="Cornier New" w:hAnsi="Cornier New"/>
          <w:color w:val="000000"/>
          <w:sz w:val="20"/>
          <w:szCs w:val="20"/>
          <w:lang w:val="en-US"/>
        </w:rPr>
        <w:t>)</w:t>
      </w:r>
    </w:p>
    <w:p w14:paraId="3119E045"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48BD84FE" w14:textId="77777777" w:rsidR="00DA61E5" w:rsidRPr="00315952" w:rsidRDefault="00DA61E5">
      <w:pPr>
        <w:spacing w:line="360" w:lineRule="auto"/>
        <w:rPr>
          <w:rFonts w:ascii="Cornier New" w:hAnsi="Cornier New"/>
          <w:sz w:val="20"/>
          <w:szCs w:val="20"/>
          <w:lang w:val="en-US"/>
        </w:rPr>
      </w:pPr>
    </w:p>
    <w:p w14:paraId="29A3DA85" w14:textId="77777777" w:rsidR="00DA61E5" w:rsidRPr="00315952" w:rsidRDefault="00DA61E5">
      <w:pPr>
        <w:spacing w:line="360" w:lineRule="auto"/>
        <w:rPr>
          <w:lang w:val="en-US"/>
        </w:rPr>
      </w:pPr>
      <w:r w:rsidRPr="00315952">
        <w:rPr>
          <w:rFonts w:ascii="Cornier New" w:hAnsi="Cornier New"/>
          <w:color w:val="000000"/>
          <w:sz w:val="20"/>
          <w:szCs w:val="20"/>
          <w:lang w:val="en-US"/>
        </w:rPr>
        <w:t>CREATE TABLE photos (</w:t>
      </w:r>
    </w:p>
    <w:p w14:paraId="0E02D66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id UUID PRIMARY KEY,</w:t>
      </w:r>
    </w:p>
    <w:p w14:paraId="1DE87FE5"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robot_id</w:t>
      </w:r>
      <w:proofErr w:type="spellEnd"/>
      <w:r w:rsidRPr="00315952">
        <w:rPr>
          <w:rFonts w:ascii="Cornier New" w:hAnsi="Cornier New"/>
          <w:color w:val="000000"/>
          <w:sz w:val="20"/>
          <w:szCs w:val="20"/>
          <w:lang w:val="en-US"/>
        </w:rPr>
        <w:t xml:space="preserve"> UUID REFERENCES robots(id),</w:t>
      </w:r>
    </w:p>
    <w:p w14:paraId="7B7F306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UUID REFERENCES tasks(id),</w:t>
      </w:r>
    </w:p>
    <w:p w14:paraId="5971EDA9"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image BYTEA NOT NULL,</w:t>
      </w:r>
    </w:p>
    <w:p w14:paraId="02B7566C" w14:textId="77777777" w:rsidR="00DA61E5" w:rsidRPr="00315952" w:rsidRDefault="00DA61E5">
      <w:pPr>
        <w:spacing w:line="360" w:lineRule="auto"/>
        <w:rPr>
          <w:lang w:val="en-US"/>
        </w:rPr>
      </w:pPr>
      <w:r w:rsidRPr="00315952">
        <w:rPr>
          <w:rFonts w:ascii="Cornier New" w:hAnsi="Cornier New"/>
          <w:color w:val="000000"/>
          <w:sz w:val="20"/>
          <w:szCs w:val="20"/>
          <w:lang w:val="en-US"/>
        </w:rPr>
        <w:lastRenderedPageBreak/>
        <w:t xml:space="preserve">    description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256),</w:t>
      </w:r>
    </w:p>
    <w:p w14:paraId="4E7B2189"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created_at</w:t>
      </w:r>
      <w:proofErr w:type="spellEnd"/>
      <w:r w:rsidRPr="00315952">
        <w:rPr>
          <w:rFonts w:ascii="Cornier New" w:hAnsi="Cornier New"/>
          <w:color w:val="000000"/>
          <w:sz w:val="20"/>
          <w:szCs w:val="20"/>
          <w:lang w:val="en-US"/>
        </w:rPr>
        <w:t xml:space="preserve"> TIMESTAMP NOT NULL</w:t>
      </w:r>
    </w:p>
    <w:p w14:paraId="64C2565E"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0E783D93" w14:textId="77777777" w:rsidR="00DA61E5" w:rsidRPr="00315952" w:rsidRDefault="00DA61E5">
      <w:pPr>
        <w:spacing w:line="360" w:lineRule="auto"/>
        <w:rPr>
          <w:rFonts w:ascii="Cornier New" w:hAnsi="Cornier New"/>
          <w:sz w:val="20"/>
          <w:szCs w:val="20"/>
          <w:lang w:val="en-US"/>
        </w:rPr>
      </w:pPr>
    </w:p>
    <w:p w14:paraId="35DEF9AF" w14:textId="77777777" w:rsidR="00DA61E5" w:rsidRPr="00315952" w:rsidRDefault="00DA61E5">
      <w:pPr>
        <w:spacing w:line="360" w:lineRule="auto"/>
        <w:rPr>
          <w:lang w:val="en-US"/>
        </w:rPr>
      </w:pPr>
      <w:r w:rsidRPr="00315952">
        <w:rPr>
          <w:rFonts w:ascii="Cornier New" w:hAnsi="Cornier New"/>
          <w:color w:val="000000"/>
          <w:sz w:val="20"/>
          <w:szCs w:val="20"/>
          <w:lang w:val="en-US"/>
        </w:rPr>
        <w:t>CREATE TABLE events (</w:t>
      </w:r>
    </w:p>
    <w:p w14:paraId="461D7AC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id UUID PRIMARY KEY,</w:t>
      </w:r>
    </w:p>
    <w:p w14:paraId="73FBF3B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robot_id</w:t>
      </w:r>
      <w:proofErr w:type="spellEnd"/>
      <w:r w:rsidRPr="00315952">
        <w:rPr>
          <w:rFonts w:ascii="Cornier New" w:hAnsi="Cornier New"/>
          <w:color w:val="000000"/>
          <w:sz w:val="20"/>
          <w:szCs w:val="20"/>
          <w:lang w:val="en-US"/>
        </w:rPr>
        <w:t xml:space="preserve"> UUID REFERENCES robots(id) ON DELETE CASCADE,</w:t>
      </w:r>
    </w:p>
    <w:p w14:paraId="23C1A200"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task_id</w:t>
      </w:r>
      <w:proofErr w:type="spellEnd"/>
      <w:r w:rsidRPr="00315952">
        <w:rPr>
          <w:rFonts w:ascii="Cornier New" w:hAnsi="Cornier New"/>
          <w:color w:val="000000"/>
          <w:sz w:val="20"/>
          <w:szCs w:val="20"/>
          <w:lang w:val="en-US"/>
        </w:rPr>
        <w:t xml:space="preserve"> UUID REFERENCES tasks(id),</w:t>
      </w:r>
    </w:p>
    <w:p w14:paraId="5670B0D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type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32) NOT NULL,</w:t>
      </w:r>
    </w:p>
    <w:p w14:paraId="3C3D15F3"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message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256),</w:t>
      </w:r>
    </w:p>
    <w:p w14:paraId="0E7FF00F"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pos_x</w:t>
      </w:r>
      <w:proofErr w:type="spellEnd"/>
      <w:r w:rsidRPr="00315952">
        <w:rPr>
          <w:rFonts w:ascii="Cornier New" w:hAnsi="Cornier New"/>
          <w:color w:val="000000"/>
          <w:sz w:val="20"/>
          <w:szCs w:val="20"/>
          <w:lang w:val="en-US"/>
        </w:rPr>
        <w:t xml:space="preserve"> INT,</w:t>
      </w:r>
    </w:p>
    <w:p w14:paraId="5D292EB0"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pos_y</w:t>
      </w:r>
      <w:proofErr w:type="spellEnd"/>
      <w:r w:rsidRPr="00315952">
        <w:rPr>
          <w:rFonts w:ascii="Cornier New" w:hAnsi="Cornier New"/>
          <w:color w:val="000000"/>
          <w:sz w:val="20"/>
          <w:szCs w:val="20"/>
          <w:lang w:val="en-US"/>
        </w:rPr>
        <w:t xml:space="preserve"> INT,</w:t>
      </w:r>
    </w:p>
    <w:p w14:paraId="0FF0FB78"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target_x</w:t>
      </w:r>
      <w:proofErr w:type="spellEnd"/>
      <w:r w:rsidRPr="00315952">
        <w:rPr>
          <w:rFonts w:ascii="Cornier New" w:hAnsi="Cornier New"/>
          <w:color w:val="000000"/>
          <w:sz w:val="20"/>
          <w:szCs w:val="20"/>
          <w:lang w:val="en-US"/>
        </w:rPr>
        <w:t xml:space="preserve"> INT,</w:t>
      </w:r>
    </w:p>
    <w:p w14:paraId="2AEBE2C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target_y</w:t>
      </w:r>
      <w:proofErr w:type="spellEnd"/>
      <w:r w:rsidRPr="00315952">
        <w:rPr>
          <w:rFonts w:ascii="Cornier New" w:hAnsi="Cornier New"/>
          <w:color w:val="000000"/>
          <w:sz w:val="20"/>
          <w:szCs w:val="20"/>
          <w:lang w:val="en-US"/>
        </w:rPr>
        <w:t xml:space="preserve"> INT,</w:t>
      </w:r>
    </w:p>
    <w:p w14:paraId="36684210"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speed DOUBLE PRECISION,</w:t>
      </w:r>
    </w:p>
    <w:p w14:paraId="58BB421E"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prev_x</w:t>
      </w:r>
      <w:proofErr w:type="spellEnd"/>
      <w:r w:rsidRPr="00315952">
        <w:rPr>
          <w:rFonts w:ascii="Cornier New" w:hAnsi="Cornier New"/>
          <w:color w:val="000000"/>
          <w:sz w:val="20"/>
          <w:szCs w:val="20"/>
          <w:lang w:val="en-US"/>
        </w:rPr>
        <w:t xml:space="preserve"> INT,</w:t>
      </w:r>
    </w:p>
    <w:p w14:paraId="22E45EBA"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prev_y</w:t>
      </w:r>
      <w:proofErr w:type="spellEnd"/>
      <w:r w:rsidRPr="00315952">
        <w:rPr>
          <w:rFonts w:ascii="Cornier New" w:hAnsi="Cornier New"/>
          <w:color w:val="000000"/>
          <w:sz w:val="20"/>
          <w:szCs w:val="20"/>
          <w:lang w:val="en-US"/>
        </w:rPr>
        <w:t xml:space="preserve"> INT,</w:t>
      </w:r>
    </w:p>
    <w:p w14:paraId="2E12D9A4"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prev_timestamp</w:t>
      </w:r>
      <w:proofErr w:type="spellEnd"/>
      <w:r w:rsidRPr="00315952">
        <w:rPr>
          <w:rFonts w:ascii="Cornier New" w:hAnsi="Cornier New"/>
          <w:color w:val="000000"/>
          <w:sz w:val="20"/>
          <w:szCs w:val="20"/>
          <w:lang w:val="en-US"/>
        </w:rPr>
        <w:t xml:space="preserve"> TIMESTAMP,</w:t>
      </w:r>
    </w:p>
    <w:p w14:paraId="24343AC7"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metric_key</w:t>
      </w:r>
      <w:proofErr w:type="spellEnd"/>
      <w:r w:rsidRPr="00315952">
        <w:rPr>
          <w:rFonts w:ascii="Cornier New" w:hAnsi="Cornier New"/>
          <w:color w:val="000000"/>
          <w:sz w:val="20"/>
          <w:szCs w:val="20"/>
          <w:lang w:val="en-US"/>
        </w:rPr>
        <w:t xml:space="preserve">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64),</w:t>
      </w:r>
    </w:p>
    <w:p w14:paraId="02BFA1BD"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metric_from</w:t>
      </w:r>
      <w:proofErr w:type="spellEnd"/>
      <w:r w:rsidRPr="00315952">
        <w:rPr>
          <w:rFonts w:ascii="Cornier New" w:hAnsi="Cornier New"/>
          <w:color w:val="000000"/>
          <w:sz w:val="20"/>
          <w:szCs w:val="20"/>
          <w:lang w:val="en-US"/>
        </w:rPr>
        <w:t xml:space="preserve"> DOUBLE PRECISION,</w:t>
      </w:r>
    </w:p>
    <w:p w14:paraId="0CAC810B"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metric_to</w:t>
      </w:r>
      <w:proofErr w:type="spellEnd"/>
      <w:r w:rsidRPr="00315952">
        <w:rPr>
          <w:rFonts w:ascii="Cornier New" w:hAnsi="Cornier New"/>
          <w:color w:val="000000"/>
          <w:sz w:val="20"/>
          <w:szCs w:val="20"/>
          <w:lang w:val="en-US"/>
        </w:rPr>
        <w:t xml:space="preserve"> DOUBLE PRECISION,</w:t>
      </w:r>
    </w:p>
    <w:p w14:paraId="50DF2B02"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photo_id</w:t>
      </w:r>
      <w:proofErr w:type="spellEnd"/>
      <w:r w:rsidRPr="00315952">
        <w:rPr>
          <w:rFonts w:ascii="Cornier New" w:hAnsi="Cornier New"/>
          <w:color w:val="000000"/>
          <w:sz w:val="20"/>
          <w:szCs w:val="20"/>
          <w:lang w:val="en-US"/>
        </w:rPr>
        <w:t xml:space="preserve"> UUID REFERENCES photos(id),</w:t>
      </w:r>
    </w:p>
    <w:p w14:paraId="1C81DC69"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description </w:t>
      </w:r>
      <w:proofErr w:type="gramStart"/>
      <w:r w:rsidRPr="00315952">
        <w:rPr>
          <w:rFonts w:ascii="Cornier New" w:hAnsi="Cornier New"/>
          <w:color w:val="000000"/>
          <w:sz w:val="20"/>
          <w:szCs w:val="20"/>
          <w:lang w:val="en-US"/>
        </w:rPr>
        <w:t>VARCHAR(</w:t>
      </w:r>
      <w:proofErr w:type="gramEnd"/>
      <w:r w:rsidRPr="00315952">
        <w:rPr>
          <w:rFonts w:ascii="Cornier New" w:hAnsi="Cornier New"/>
          <w:color w:val="000000"/>
          <w:sz w:val="20"/>
          <w:szCs w:val="20"/>
          <w:lang w:val="en-US"/>
        </w:rPr>
        <w:t>256),</w:t>
      </w:r>
    </w:p>
    <w:p w14:paraId="3CF179E4"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timestamp </w:t>
      </w:r>
      <w:proofErr w:type="spellStart"/>
      <w:r w:rsidRPr="00315952">
        <w:rPr>
          <w:rFonts w:ascii="Cornier New" w:hAnsi="Cornier New"/>
          <w:color w:val="000000"/>
          <w:sz w:val="20"/>
          <w:szCs w:val="20"/>
          <w:lang w:val="en-US"/>
        </w:rPr>
        <w:t>TIMESTAMP</w:t>
      </w:r>
      <w:proofErr w:type="spellEnd"/>
      <w:r w:rsidRPr="00315952">
        <w:rPr>
          <w:rFonts w:ascii="Cornier New" w:hAnsi="Cornier New"/>
          <w:color w:val="000000"/>
          <w:sz w:val="20"/>
          <w:szCs w:val="20"/>
          <w:lang w:val="en-US"/>
        </w:rPr>
        <w:t xml:space="preserve"> NOT NULL,</w:t>
      </w:r>
    </w:p>
    <w:p w14:paraId="16DE0030" w14:textId="77777777" w:rsidR="00DA61E5" w:rsidRPr="00315952" w:rsidRDefault="00DA61E5">
      <w:pPr>
        <w:spacing w:line="360" w:lineRule="auto"/>
        <w:rPr>
          <w:lang w:val="en-US"/>
        </w:rPr>
      </w:pPr>
      <w:r w:rsidRPr="00315952">
        <w:rPr>
          <w:rFonts w:ascii="Cornier New" w:hAnsi="Cornier New"/>
          <w:color w:val="000000"/>
          <w:sz w:val="20"/>
          <w:szCs w:val="20"/>
          <w:lang w:val="en-US"/>
        </w:rPr>
        <w:t xml:space="preserve">    </w:t>
      </w:r>
      <w:proofErr w:type="spellStart"/>
      <w:r w:rsidRPr="00315952">
        <w:rPr>
          <w:rFonts w:ascii="Cornier New" w:hAnsi="Cornier New"/>
          <w:color w:val="000000"/>
          <w:sz w:val="20"/>
          <w:szCs w:val="20"/>
          <w:lang w:val="en-US"/>
        </w:rPr>
        <w:t>created_at</w:t>
      </w:r>
      <w:proofErr w:type="spellEnd"/>
      <w:r w:rsidRPr="00315952">
        <w:rPr>
          <w:rFonts w:ascii="Cornier New" w:hAnsi="Cornier New"/>
          <w:color w:val="000000"/>
          <w:sz w:val="20"/>
          <w:szCs w:val="20"/>
          <w:lang w:val="en-US"/>
        </w:rPr>
        <w:t xml:space="preserve"> TIMESTAMP NOT NULL</w:t>
      </w:r>
    </w:p>
    <w:p w14:paraId="5DB9FB8A" w14:textId="77777777" w:rsidR="00DA61E5" w:rsidRPr="00315952" w:rsidRDefault="00DA61E5">
      <w:pPr>
        <w:spacing w:line="360" w:lineRule="auto"/>
        <w:rPr>
          <w:lang w:val="en-US"/>
        </w:rPr>
      </w:pPr>
      <w:r w:rsidRPr="00315952">
        <w:rPr>
          <w:rFonts w:ascii="Cornier New" w:hAnsi="Cornier New"/>
          <w:color w:val="000000"/>
          <w:sz w:val="20"/>
          <w:szCs w:val="20"/>
          <w:lang w:val="en-US"/>
        </w:rPr>
        <w:t>);</w:t>
      </w:r>
    </w:p>
    <w:p w14:paraId="42F3CFA0" w14:textId="77777777" w:rsidR="00DA61E5" w:rsidRPr="00315952" w:rsidRDefault="00DA61E5">
      <w:pPr>
        <w:rPr>
          <w:sz w:val="28"/>
          <w:szCs w:val="28"/>
          <w:lang w:val="en-US"/>
        </w:rPr>
      </w:pPr>
    </w:p>
    <w:p w14:paraId="1E70F595" w14:textId="77777777" w:rsidR="00DA61E5" w:rsidRDefault="00DA61E5">
      <w:pPr>
        <w:spacing w:line="360" w:lineRule="auto"/>
        <w:ind w:firstLine="709"/>
      </w:pPr>
      <w:r>
        <w:rPr>
          <w:b/>
          <w:bCs/>
          <w:color w:val="000000"/>
          <w:sz w:val="28"/>
          <w:szCs w:val="28"/>
        </w:rPr>
        <w:t>5.3. Оценка памяти полей таблиц SQL</w:t>
      </w:r>
    </w:p>
    <w:p w14:paraId="6E8A2167" w14:textId="77777777" w:rsidR="00DA61E5" w:rsidRDefault="00DA61E5">
      <w:pPr>
        <w:numPr>
          <w:ilvl w:val="0"/>
          <w:numId w:val="19"/>
        </w:numPr>
        <w:spacing w:line="360" w:lineRule="auto"/>
      </w:pPr>
      <w:proofErr w:type="spellStart"/>
      <w:r>
        <w:rPr>
          <w:color w:val="000000"/>
          <w:sz w:val="28"/>
          <w:szCs w:val="28"/>
        </w:rPr>
        <w:t>groups</w:t>
      </w:r>
      <w:proofErr w:type="spellEnd"/>
      <w:r>
        <w:rPr>
          <w:color w:val="000000"/>
          <w:sz w:val="28"/>
          <w:szCs w:val="28"/>
        </w:rPr>
        <w:t>: ≈ 688 B</w:t>
      </w:r>
    </w:p>
    <w:p w14:paraId="4430692C" w14:textId="77777777" w:rsidR="00DA61E5" w:rsidRDefault="00DA61E5">
      <w:pPr>
        <w:numPr>
          <w:ilvl w:val="0"/>
          <w:numId w:val="19"/>
        </w:numPr>
        <w:spacing w:line="360" w:lineRule="auto"/>
      </w:pPr>
      <w:proofErr w:type="spellStart"/>
      <w:r>
        <w:rPr>
          <w:color w:val="000000"/>
          <w:sz w:val="28"/>
          <w:szCs w:val="28"/>
        </w:rPr>
        <w:t>robots</w:t>
      </w:r>
      <w:proofErr w:type="spellEnd"/>
      <w:r>
        <w:rPr>
          <w:color w:val="000000"/>
          <w:sz w:val="28"/>
          <w:szCs w:val="28"/>
        </w:rPr>
        <w:t>: ≈ 824 B</w:t>
      </w:r>
    </w:p>
    <w:p w14:paraId="103FA776" w14:textId="77777777" w:rsidR="00DA61E5" w:rsidRDefault="00DA61E5">
      <w:pPr>
        <w:numPr>
          <w:ilvl w:val="0"/>
          <w:numId w:val="19"/>
        </w:numPr>
        <w:spacing w:line="360" w:lineRule="auto"/>
      </w:pPr>
      <w:proofErr w:type="spellStart"/>
      <w:r>
        <w:rPr>
          <w:color w:val="000000"/>
          <w:sz w:val="28"/>
          <w:szCs w:val="28"/>
        </w:rPr>
        <w:t>events</w:t>
      </w:r>
      <w:proofErr w:type="spellEnd"/>
      <w:r>
        <w:rPr>
          <w:color w:val="000000"/>
          <w:sz w:val="28"/>
          <w:szCs w:val="28"/>
        </w:rPr>
        <w:t>: ≈ 436–496 B</w:t>
      </w:r>
    </w:p>
    <w:p w14:paraId="7508119C" w14:textId="77777777" w:rsidR="00DA61E5" w:rsidRDefault="00DA61E5">
      <w:pPr>
        <w:numPr>
          <w:ilvl w:val="0"/>
          <w:numId w:val="19"/>
        </w:numPr>
        <w:spacing w:line="360" w:lineRule="auto"/>
      </w:pPr>
      <w:proofErr w:type="spellStart"/>
      <w:r>
        <w:rPr>
          <w:color w:val="000000"/>
          <w:sz w:val="28"/>
          <w:szCs w:val="28"/>
        </w:rPr>
        <w:t>tasks</w:t>
      </w:r>
      <w:proofErr w:type="spellEnd"/>
      <w:r>
        <w:rPr>
          <w:color w:val="000000"/>
          <w:sz w:val="28"/>
          <w:szCs w:val="28"/>
        </w:rPr>
        <w:t>: ≈ 800 B</w:t>
      </w:r>
    </w:p>
    <w:p w14:paraId="51989345" w14:textId="77777777" w:rsidR="00DA61E5" w:rsidRDefault="00DA61E5">
      <w:pPr>
        <w:numPr>
          <w:ilvl w:val="0"/>
          <w:numId w:val="19"/>
        </w:numPr>
        <w:spacing w:line="360" w:lineRule="auto"/>
      </w:pPr>
      <w:proofErr w:type="spellStart"/>
      <w:r>
        <w:rPr>
          <w:color w:val="000000"/>
          <w:sz w:val="28"/>
          <w:szCs w:val="28"/>
        </w:rPr>
        <w:t>task_robots</w:t>
      </w:r>
      <w:proofErr w:type="spellEnd"/>
      <w:r>
        <w:rPr>
          <w:color w:val="000000"/>
          <w:sz w:val="28"/>
          <w:szCs w:val="28"/>
        </w:rPr>
        <w:t>: 64 B</w:t>
      </w:r>
    </w:p>
    <w:p w14:paraId="655692CF" w14:textId="77777777" w:rsidR="00DA61E5" w:rsidRDefault="00DA61E5">
      <w:pPr>
        <w:numPr>
          <w:ilvl w:val="0"/>
          <w:numId w:val="19"/>
        </w:numPr>
        <w:spacing w:line="360" w:lineRule="auto"/>
      </w:pPr>
      <w:proofErr w:type="spellStart"/>
      <w:r>
        <w:rPr>
          <w:color w:val="000000"/>
          <w:sz w:val="28"/>
          <w:szCs w:val="28"/>
        </w:rPr>
        <w:t>task_routes</w:t>
      </w:r>
      <w:proofErr w:type="spellEnd"/>
      <w:r>
        <w:rPr>
          <w:color w:val="000000"/>
          <w:sz w:val="28"/>
          <w:szCs w:val="28"/>
        </w:rPr>
        <w:t>: 28 B</w:t>
      </w:r>
    </w:p>
    <w:p w14:paraId="454AF9BF" w14:textId="77777777" w:rsidR="00DA61E5" w:rsidRDefault="00DA61E5">
      <w:pPr>
        <w:numPr>
          <w:ilvl w:val="0"/>
          <w:numId w:val="19"/>
        </w:numPr>
        <w:spacing w:line="360" w:lineRule="auto"/>
      </w:pPr>
      <w:proofErr w:type="spellStart"/>
      <w:r>
        <w:rPr>
          <w:color w:val="000000"/>
          <w:sz w:val="28"/>
          <w:szCs w:val="28"/>
        </w:rPr>
        <w:t>patrol_routes</w:t>
      </w:r>
      <w:proofErr w:type="spellEnd"/>
      <w:r>
        <w:rPr>
          <w:color w:val="000000"/>
          <w:sz w:val="28"/>
          <w:szCs w:val="28"/>
        </w:rPr>
        <w:t>: 44 B</w:t>
      </w:r>
    </w:p>
    <w:p w14:paraId="685BF976" w14:textId="77777777" w:rsidR="00DA61E5" w:rsidRDefault="00DA61E5">
      <w:pPr>
        <w:numPr>
          <w:ilvl w:val="0"/>
          <w:numId w:val="19"/>
        </w:numPr>
        <w:spacing w:line="360" w:lineRule="auto"/>
      </w:pPr>
      <w:proofErr w:type="spellStart"/>
      <w:r>
        <w:rPr>
          <w:color w:val="000000"/>
          <w:sz w:val="28"/>
          <w:szCs w:val="28"/>
        </w:rPr>
        <w:t>obstacles</w:t>
      </w:r>
      <w:proofErr w:type="spellEnd"/>
      <w:r>
        <w:rPr>
          <w:color w:val="000000"/>
          <w:sz w:val="28"/>
          <w:szCs w:val="28"/>
        </w:rPr>
        <w:t>: 169 B</w:t>
      </w:r>
    </w:p>
    <w:p w14:paraId="2B7E2558" w14:textId="77777777" w:rsidR="00DA61E5" w:rsidRDefault="00DA61E5">
      <w:pPr>
        <w:numPr>
          <w:ilvl w:val="0"/>
          <w:numId w:val="19"/>
        </w:numPr>
        <w:spacing w:line="360" w:lineRule="auto"/>
      </w:pPr>
      <w:proofErr w:type="spellStart"/>
      <w:r>
        <w:rPr>
          <w:color w:val="000000"/>
          <w:sz w:val="28"/>
          <w:szCs w:val="28"/>
        </w:rPr>
        <w:lastRenderedPageBreak/>
        <w:t>obstacle_points</w:t>
      </w:r>
      <w:proofErr w:type="spellEnd"/>
      <w:r>
        <w:rPr>
          <w:color w:val="000000"/>
          <w:sz w:val="28"/>
          <w:szCs w:val="28"/>
        </w:rPr>
        <w:t>: 28 B</w:t>
      </w:r>
    </w:p>
    <w:p w14:paraId="216B7604" w14:textId="77777777" w:rsidR="00DA61E5" w:rsidRPr="00F818DE" w:rsidRDefault="00DA61E5" w:rsidP="00F818DE">
      <w:pPr>
        <w:numPr>
          <w:ilvl w:val="0"/>
          <w:numId w:val="19"/>
        </w:numPr>
        <w:spacing w:line="360" w:lineRule="auto"/>
      </w:pPr>
      <w:proofErr w:type="spellStart"/>
      <w:r>
        <w:rPr>
          <w:color w:val="000000"/>
          <w:sz w:val="28"/>
          <w:szCs w:val="28"/>
        </w:rPr>
        <w:t>photos</w:t>
      </w:r>
      <w:proofErr w:type="spellEnd"/>
      <w:r>
        <w:rPr>
          <w:color w:val="000000"/>
          <w:sz w:val="28"/>
          <w:szCs w:val="28"/>
        </w:rPr>
        <w:t>: ≈ 1,048,888 B</w:t>
      </w:r>
    </w:p>
    <w:p w14:paraId="329B3126" w14:textId="77777777" w:rsidR="00DA61E5" w:rsidRPr="00D53B7A" w:rsidRDefault="00F818DE" w:rsidP="00D53B7A">
      <w:pPr>
        <w:pStyle w:val="2"/>
        <w:keepNext w:val="0"/>
        <w:keepLines w:val="0"/>
        <w:suppressAutoHyphens w:val="0"/>
        <w:spacing w:before="0" w:line="360" w:lineRule="auto"/>
        <w:ind w:left="709"/>
        <w:jc w:val="center"/>
        <w:rPr>
          <w:rFonts w:ascii="Times New Roman" w:eastAsia="Noto Serif CJK SC" w:hAnsi="Times New Roman"/>
          <w:caps/>
          <w:color w:val="auto"/>
          <w:kern w:val="2"/>
          <w:sz w:val="28"/>
          <w:szCs w:val="28"/>
          <w:lang w:bidi="hi-IN"/>
        </w:rPr>
      </w:pPr>
      <w:r>
        <w:rPr>
          <w:rFonts w:ascii="Times New Roman" w:eastAsia="Noto Serif CJK SC" w:hAnsi="Times New Roman"/>
          <w:caps/>
          <w:color w:val="auto"/>
          <w:kern w:val="2"/>
          <w:sz w:val="28"/>
          <w:szCs w:val="28"/>
          <w:lang w:bidi="hi-IN"/>
        </w:rPr>
        <w:br w:type="page"/>
      </w:r>
      <w:bookmarkStart w:id="11" w:name="_Toc230530538"/>
      <w:r w:rsidR="00DA61E5" w:rsidRPr="00D53B7A">
        <w:rPr>
          <w:rFonts w:ascii="Times New Roman" w:eastAsia="Noto Serif CJK SC" w:hAnsi="Times New Roman"/>
          <w:caps/>
          <w:color w:val="auto"/>
          <w:kern w:val="2"/>
          <w:sz w:val="28"/>
          <w:szCs w:val="28"/>
          <w:lang w:bidi="hi-IN"/>
        </w:rPr>
        <w:lastRenderedPageBreak/>
        <w:t>6. СРАВНЕНИЕ МОДЕЛЕЙ</w:t>
      </w:r>
      <w:bookmarkEnd w:id="11"/>
    </w:p>
    <w:p w14:paraId="06B95367" w14:textId="77777777" w:rsidR="00DA61E5" w:rsidRDefault="00DA61E5">
      <w:pPr>
        <w:rPr>
          <w:sz w:val="28"/>
          <w:szCs w:val="28"/>
        </w:rPr>
      </w:pPr>
    </w:p>
    <w:p w14:paraId="0EC14CAB" w14:textId="77777777" w:rsidR="00DA61E5" w:rsidRPr="00D53B7A" w:rsidRDefault="00DA61E5" w:rsidP="00D53B7A">
      <w:pPr>
        <w:pStyle w:val="3"/>
        <w:keepNext w:val="0"/>
        <w:keepLines w:val="0"/>
        <w:suppressAutoHyphens w:val="0"/>
        <w:spacing w:before="0" w:line="360" w:lineRule="auto"/>
        <w:jc w:val="both"/>
        <w:rPr>
          <w:rFonts w:ascii="Times New Roman" w:eastAsia="Noto Serif CJK SC" w:hAnsi="Times New Roman" w:cs="Cambria"/>
          <w:color w:val="auto"/>
          <w:kern w:val="2"/>
          <w:sz w:val="28"/>
          <w:szCs w:val="28"/>
          <w:lang w:bidi="hi-IN"/>
        </w:rPr>
      </w:pPr>
      <w:bookmarkStart w:id="12" w:name="_Toc230530539"/>
      <w:r w:rsidRPr="00D53B7A">
        <w:rPr>
          <w:rFonts w:ascii="Times New Roman" w:eastAsia="Noto Serif CJK SC" w:hAnsi="Times New Roman" w:cs="Cambria"/>
          <w:color w:val="auto"/>
          <w:kern w:val="2"/>
          <w:sz w:val="28"/>
          <w:szCs w:val="28"/>
          <w:lang w:bidi="hi-IN"/>
        </w:rPr>
        <w:t>6.1. Удельный объем информации и направление роста моделей</w:t>
      </w:r>
      <w:bookmarkEnd w:id="12"/>
    </w:p>
    <w:p w14:paraId="28A70314" w14:textId="77777777" w:rsidR="00DA61E5" w:rsidRDefault="00DA61E5">
      <w:pPr>
        <w:spacing w:line="276" w:lineRule="auto"/>
      </w:pPr>
      <w:r>
        <w:rPr>
          <w:sz w:val="28"/>
          <w:szCs w:val="28"/>
        </w:rPr>
        <w:tab/>
        <w:t>Для проведения строгого анализа введем базовую независимую переменную:</w:t>
      </w:r>
    </w:p>
    <w:p w14:paraId="2A2DF0A1" w14:textId="77777777" w:rsidR="00DA61E5" w:rsidRDefault="00DA61E5">
      <w:pPr>
        <w:numPr>
          <w:ilvl w:val="0"/>
          <w:numId w:val="20"/>
        </w:numPr>
        <w:tabs>
          <w:tab w:val="left" w:pos="0"/>
        </w:tabs>
        <w:spacing w:before="57" w:after="57" w:line="360" w:lineRule="auto"/>
      </w:pPr>
      <w:r>
        <w:rPr>
          <w:sz w:val="28"/>
          <w:szCs w:val="28"/>
        </w:rPr>
        <w:t xml:space="preserve">T — суммарное количество сгенерированных </w:t>
      </w:r>
      <w:proofErr w:type="spellStart"/>
      <w:r>
        <w:rPr>
          <w:sz w:val="28"/>
          <w:szCs w:val="28"/>
        </w:rPr>
        <w:t>track</w:t>
      </w:r>
      <w:proofErr w:type="spellEnd"/>
      <w:r>
        <w:rPr>
          <w:sz w:val="28"/>
          <w:szCs w:val="28"/>
        </w:rPr>
        <w:t>-точек движения роботов.</w:t>
      </w:r>
    </w:p>
    <w:p w14:paraId="3F752C93" w14:textId="77777777" w:rsidR="00DA61E5" w:rsidRDefault="00DA61E5">
      <w:pPr>
        <w:spacing w:before="57" w:after="57" w:line="360" w:lineRule="auto"/>
      </w:pPr>
      <w:r>
        <w:rPr>
          <w:sz w:val="28"/>
          <w:szCs w:val="28"/>
        </w:rPr>
        <w:tab/>
        <w:t>На основании эмпирических допущений функционирования флота RMMS установим системные корреляции между сущностями:</w:t>
      </w:r>
    </w:p>
    <w:p w14:paraId="0D3BE650" w14:textId="77777777" w:rsidR="00DA61E5" w:rsidRDefault="00DA61E5">
      <w:pPr>
        <w:numPr>
          <w:ilvl w:val="0"/>
          <w:numId w:val="21"/>
        </w:numPr>
        <w:tabs>
          <w:tab w:val="left" w:pos="0"/>
        </w:tabs>
        <w:spacing w:before="57" w:after="57" w:line="360" w:lineRule="auto"/>
      </w:pPr>
      <w:r>
        <w:rPr>
          <w:sz w:val="28"/>
          <w:szCs w:val="28"/>
        </w:rPr>
        <w:t xml:space="preserve">1 миссия </w:t>
      </w:r>
      <w:proofErr w:type="gramStart"/>
      <w:r>
        <w:rPr>
          <w:sz w:val="28"/>
          <w:szCs w:val="28"/>
        </w:rPr>
        <w:t>( M</w:t>
      </w:r>
      <w:proofErr w:type="gramEnd"/>
      <w:r>
        <w:rPr>
          <w:sz w:val="28"/>
          <w:szCs w:val="28"/>
        </w:rPr>
        <w:t xml:space="preserve"> ) генерирует 250 </w:t>
      </w:r>
      <w:proofErr w:type="spellStart"/>
      <w:r>
        <w:rPr>
          <w:sz w:val="28"/>
          <w:szCs w:val="28"/>
        </w:rPr>
        <w:t>track</w:t>
      </w:r>
      <w:proofErr w:type="spellEnd"/>
      <w:r>
        <w:rPr>
          <w:sz w:val="28"/>
          <w:szCs w:val="28"/>
        </w:rPr>
        <w:t>-точек -&gt; M = T/25.</w:t>
      </w:r>
    </w:p>
    <w:p w14:paraId="4DFF358C" w14:textId="77777777" w:rsidR="00DA61E5" w:rsidRDefault="00DA61E5">
      <w:pPr>
        <w:numPr>
          <w:ilvl w:val="0"/>
          <w:numId w:val="21"/>
        </w:numPr>
        <w:tabs>
          <w:tab w:val="left" w:pos="0"/>
        </w:tabs>
        <w:spacing w:before="57" w:after="57" w:line="360" w:lineRule="auto"/>
      </w:pPr>
      <w:r>
        <w:rPr>
          <w:sz w:val="28"/>
          <w:szCs w:val="28"/>
        </w:rPr>
        <w:t xml:space="preserve">1 миссия выполняется 1 логической группой </w:t>
      </w:r>
      <w:proofErr w:type="gramStart"/>
      <w:r>
        <w:rPr>
          <w:sz w:val="28"/>
          <w:szCs w:val="28"/>
        </w:rPr>
        <w:t>( G</w:t>
      </w:r>
      <w:proofErr w:type="gramEnd"/>
      <w:r>
        <w:rPr>
          <w:sz w:val="28"/>
          <w:szCs w:val="28"/>
        </w:rPr>
        <w:t xml:space="preserve"> ) -&gt; G =T/250.</w:t>
      </w:r>
    </w:p>
    <w:p w14:paraId="52B61553" w14:textId="77777777" w:rsidR="00DA61E5" w:rsidRDefault="00DA61E5">
      <w:pPr>
        <w:numPr>
          <w:ilvl w:val="0"/>
          <w:numId w:val="21"/>
        </w:numPr>
        <w:tabs>
          <w:tab w:val="left" w:pos="0"/>
        </w:tabs>
        <w:spacing w:before="57" w:after="57" w:line="360" w:lineRule="auto"/>
      </w:pPr>
      <w:r>
        <w:rPr>
          <w:sz w:val="28"/>
          <w:szCs w:val="28"/>
        </w:rPr>
        <w:t xml:space="preserve">В 1 группе задействовано 10 роботов </w:t>
      </w:r>
      <w:proofErr w:type="gramStart"/>
      <w:r>
        <w:rPr>
          <w:sz w:val="28"/>
          <w:szCs w:val="28"/>
        </w:rPr>
        <w:t>( R</w:t>
      </w:r>
      <w:proofErr w:type="gramEnd"/>
      <w:r>
        <w:rPr>
          <w:sz w:val="28"/>
          <w:szCs w:val="28"/>
        </w:rPr>
        <w:t xml:space="preserve"> ) -&gt; R = 10*G = T/25.</w:t>
      </w:r>
    </w:p>
    <w:p w14:paraId="2E5CE659" w14:textId="77777777" w:rsidR="00DA61E5" w:rsidRDefault="00DA61E5">
      <w:pPr>
        <w:numPr>
          <w:ilvl w:val="0"/>
          <w:numId w:val="21"/>
        </w:numPr>
        <w:tabs>
          <w:tab w:val="left" w:pos="0"/>
        </w:tabs>
        <w:spacing w:before="57" w:after="57" w:line="360" w:lineRule="auto"/>
      </w:pPr>
      <w:r>
        <w:rPr>
          <w:sz w:val="28"/>
          <w:szCs w:val="28"/>
        </w:rPr>
        <w:t xml:space="preserve">1 миссия генерирует 50 системных событий логов </w:t>
      </w:r>
      <w:proofErr w:type="gramStart"/>
      <w:r>
        <w:rPr>
          <w:sz w:val="28"/>
          <w:szCs w:val="28"/>
        </w:rPr>
        <w:t>( E</w:t>
      </w:r>
      <w:proofErr w:type="gramEnd"/>
      <w:r>
        <w:rPr>
          <w:sz w:val="28"/>
          <w:szCs w:val="28"/>
        </w:rPr>
        <w:t xml:space="preserve"> ) -&gt; E = 50*M = T/5.</w:t>
      </w:r>
    </w:p>
    <w:p w14:paraId="3CFDABF7" w14:textId="77777777" w:rsidR="00DA61E5" w:rsidRDefault="00DA61E5">
      <w:pPr>
        <w:numPr>
          <w:ilvl w:val="0"/>
          <w:numId w:val="21"/>
        </w:numPr>
        <w:tabs>
          <w:tab w:val="left" w:pos="0"/>
        </w:tabs>
        <w:spacing w:before="57" w:after="57" w:line="360" w:lineRule="auto"/>
      </w:pPr>
      <w:r>
        <w:rPr>
          <w:sz w:val="28"/>
          <w:szCs w:val="28"/>
        </w:rPr>
        <w:t xml:space="preserve">1 миссия производит 10 фотоснимков </w:t>
      </w:r>
      <w:proofErr w:type="gramStart"/>
      <w:r>
        <w:rPr>
          <w:sz w:val="28"/>
          <w:szCs w:val="28"/>
        </w:rPr>
        <w:t>( F</w:t>
      </w:r>
      <w:proofErr w:type="gramEnd"/>
      <w:r>
        <w:rPr>
          <w:sz w:val="28"/>
          <w:szCs w:val="28"/>
        </w:rPr>
        <w:t xml:space="preserve">  или  P ) -&gt; F = P = 10*M = T/25.</w:t>
      </w:r>
    </w:p>
    <w:p w14:paraId="6ABAEF15" w14:textId="77777777" w:rsidR="00DA61E5" w:rsidRDefault="00DA61E5">
      <w:pPr>
        <w:numPr>
          <w:ilvl w:val="0"/>
          <w:numId w:val="21"/>
        </w:numPr>
        <w:tabs>
          <w:tab w:val="left" w:pos="0"/>
        </w:tabs>
        <w:spacing w:before="57" w:after="57" w:line="360" w:lineRule="auto"/>
      </w:pPr>
      <w:r>
        <w:rPr>
          <w:sz w:val="28"/>
          <w:szCs w:val="28"/>
        </w:rPr>
        <w:t xml:space="preserve">Количество препятствий </w:t>
      </w:r>
      <w:proofErr w:type="gramStart"/>
      <w:r>
        <w:rPr>
          <w:sz w:val="28"/>
          <w:szCs w:val="28"/>
        </w:rPr>
        <w:t>( O</w:t>
      </w:r>
      <w:proofErr w:type="gramEnd"/>
      <w:r>
        <w:rPr>
          <w:sz w:val="28"/>
          <w:szCs w:val="28"/>
        </w:rPr>
        <w:t xml:space="preserve"> ) стационарно и равно 100 (по 20 вершин на полигон -&gt; OP = 2000 ).</w:t>
      </w:r>
    </w:p>
    <w:p w14:paraId="2072D5FE" w14:textId="77777777" w:rsidR="00DA61E5" w:rsidRDefault="00DA61E5">
      <w:pPr>
        <w:spacing w:before="57" w:after="57" w:line="360" w:lineRule="auto"/>
      </w:pPr>
      <w:r>
        <w:rPr>
          <w:sz w:val="28"/>
          <w:szCs w:val="28"/>
        </w:rPr>
        <w:tab/>
        <w:t xml:space="preserve">Математический расчет общего объема реляционной модели </w:t>
      </w:r>
      <w:proofErr w:type="gramStart"/>
      <w:r>
        <w:rPr>
          <w:sz w:val="28"/>
          <w:szCs w:val="28"/>
        </w:rPr>
        <w:t xml:space="preserve">( </w:t>
      </w:r>
      <w:proofErr w:type="spellStart"/>
      <w:r>
        <w:rPr>
          <w:sz w:val="28"/>
          <w:szCs w:val="28"/>
        </w:rPr>
        <w:t>S</w:t>
      </w:r>
      <w:proofErr w:type="gramEnd"/>
      <w:r>
        <w:rPr>
          <w:sz w:val="28"/>
          <w:szCs w:val="28"/>
        </w:rPr>
        <w:t>_sql</w:t>
      </w:r>
      <w:proofErr w:type="spellEnd"/>
      <w:r>
        <w:rPr>
          <w:sz w:val="28"/>
          <w:szCs w:val="28"/>
        </w:rPr>
        <w:t>):</w:t>
      </w:r>
    </w:p>
    <w:p w14:paraId="7088312F" w14:textId="77777777" w:rsidR="00DA61E5" w:rsidRDefault="00DA61E5">
      <w:pPr>
        <w:spacing w:before="57" w:after="57" w:line="360" w:lineRule="auto"/>
      </w:pPr>
      <w:r>
        <w:rPr>
          <w:sz w:val="28"/>
          <w:szCs w:val="28"/>
        </w:rPr>
        <w:t xml:space="preserve">Подставляя размеры строк таблиц и зависимости </w:t>
      </w:r>
      <w:proofErr w:type="gramStart"/>
      <w:r>
        <w:rPr>
          <w:sz w:val="28"/>
          <w:szCs w:val="28"/>
        </w:rPr>
        <w:t>от  T</w:t>
      </w:r>
      <w:proofErr w:type="gramEnd"/>
      <w:r>
        <w:rPr>
          <w:sz w:val="28"/>
          <w:szCs w:val="28"/>
        </w:rPr>
        <w:t xml:space="preserve">  в интегральное уравнение:</w:t>
      </w:r>
    </w:p>
    <w:p w14:paraId="33D3D5F4" w14:textId="77777777" w:rsidR="00DA61E5" w:rsidRPr="00315952" w:rsidRDefault="00DA61E5">
      <w:pPr>
        <w:spacing w:before="57" w:after="57" w:line="360" w:lineRule="auto"/>
        <w:rPr>
          <w:lang w:val="en-US"/>
        </w:rPr>
      </w:pPr>
      <w:r>
        <w:rPr>
          <w:sz w:val="28"/>
          <w:szCs w:val="28"/>
        </w:rPr>
        <w:tab/>
      </w:r>
      <w:proofErr w:type="spellStart"/>
      <w:r w:rsidRPr="00315952">
        <w:rPr>
          <w:sz w:val="28"/>
          <w:szCs w:val="28"/>
          <w:lang w:val="en-US"/>
        </w:rPr>
        <w:t>S_sql</w:t>
      </w:r>
      <w:proofErr w:type="spellEnd"/>
      <w:r w:rsidRPr="00315952">
        <w:rPr>
          <w:sz w:val="28"/>
          <w:szCs w:val="28"/>
          <w:lang w:val="en-US"/>
        </w:rPr>
        <w:t xml:space="preserve">(T) = 860R + 688G + 80T + 356E + 800M + 64TR + 28TP + 44PR + 169O + 28OP + 320L + 1048888P </w:t>
      </w:r>
    </w:p>
    <w:p w14:paraId="60C3D179" w14:textId="77777777" w:rsidR="00DA61E5" w:rsidRDefault="00DA61E5">
      <w:pPr>
        <w:spacing w:before="57" w:after="57" w:line="360" w:lineRule="auto"/>
      </w:pPr>
      <w:r w:rsidRPr="00315952">
        <w:rPr>
          <w:sz w:val="28"/>
          <w:szCs w:val="28"/>
          <w:lang w:val="en-US"/>
        </w:rPr>
        <w:tab/>
      </w:r>
      <w:r>
        <w:rPr>
          <w:sz w:val="28"/>
          <w:szCs w:val="28"/>
        </w:rPr>
        <w:t>После упрощения коэффициентов получаем итоговую зависимость объема:</w:t>
      </w:r>
    </w:p>
    <w:p w14:paraId="5347F502" w14:textId="77777777" w:rsidR="00DA61E5" w:rsidRDefault="00DA61E5">
      <w:pPr>
        <w:spacing w:before="57" w:after="57" w:line="360" w:lineRule="auto"/>
      </w:pPr>
      <w:r>
        <w:rPr>
          <w:sz w:val="28"/>
          <w:szCs w:val="28"/>
        </w:rPr>
        <w:tab/>
        <w:t xml:space="preserve"> </w:t>
      </w:r>
      <w:proofErr w:type="spellStart"/>
      <w:r>
        <w:rPr>
          <w:sz w:val="28"/>
          <w:szCs w:val="28"/>
        </w:rPr>
        <w:t>S_sql</w:t>
      </w:r>
      <w:proofErr w:type="spellEnd"/>
      <w:r>
        <w:rPr>
          <w:sz w:val="28"/>
          <w:szCs w:val="28"/>
        </w:rPr>
        <w:t xml:space="preserve">(T) = 42192.192*T + 72900 </w:t>
      </w:r>
    </w:p>
    <w:p w14:paraId="0A8F36B4" w14:textId="77777777" w:rsidR="00DA61E5" w:rsidRDefault="00DA61E5">
      <w:pPr>
        <w:numPr>
          <w:ilvl w:val="0"/>
          <w:numId w:val="22"/>
        </w:numPr>
        <w:tabs>
          <w:tab w:val="left" w:pos="0"/>
        </w:tabs>
        <w:spacing w:before="57" w:after="57" w:line="360" w:lineRule="auto"/>
      </w:pPr>
      <w:r>
        <w:rPr>
          <w:sz w:val="28"/>
          <w:szCs w:val="28"/>
        </w:rPr>
        <w:t>Доля графических бинарных данных (Фото</w:t>
      </w:r>
      <w:proofErr w:type="gramStart"/>
      <w:r>
        <w:rPr>
          <w:sz w:val="28"/>
          <w:szCs w:val="28"/>
        </w:rPr>
        <w:t>):  41955.52</w:t>
      </w:r>
      <w:proofErr w:type="gramEnd"/>
      <w:r>
        <w:rPr>
          <w:sz w:val="28"/>
          <w:szCs w:val="28"/>
        </w:rPr>
        <w:t xml:space="preserve">*T </w:t>
      </w:r>
    </w:p>
    <w:p w14:paraId="33325D3A" w14:textId="77777777" w:rsidR="00DA61E5" w:rsidRDefault="00DA61E5">
      <w:pPr>
        <w:numPr>
          <w:ilvl w:val="0"/>
          <w:numId w:val="22"/>
        </w:numPr>
        <w:tabs>
          <w:tab w:val="left" w:pos="0"/>
        </w:tabs>
        <w:spacing w:before="57" w:after="57" w:line="360" w:lineRule="auto"/>
      </w:pPr>
      <w:r>
        <w:rPr>
          <w:sz w:val="28"/>
          <w:szCs w:val="28"/>
        </w:rPr>
        <w:t xml:space="preserve">Доля </w:t>
      </w:r>
      <w:proofErr w:type="spellStart"/>
      <w:r>
        <w:rPr>
          <w:sz w:val="28"/>
          <w:szCs w:val="28"/>
        </w:rPr>
        <w:t>текстово</w:t>
      </w:r>
      <w:proofErr w:type="spellEnd"/>
      <w:r>
        <w:rPr>
          <w:sz w:val="28"/>
          <w:szCs w:val="28"/>
        </w:rPr>
        <w:t xml:space="preserve">-числовых </w:t>
      </w:r>
      <w:proofErr w:type="gramStart"/>
      <w:r>
        <w:rPr>
          <w:sz w:val="28"/>
          <w:szCs w:val="28"/>
        </w:rPr>
        <w:t>метаданных:  236.672</w:t>
      </w:r>
      <w:proofErr w:type="gramEnd"/>
      <w:r>
        <w:rPr>
          <w:sz w:val="28"/>
          <w:szCs w:val="28"/>
        </w:rPr>
        <w:t xml:space="preserve">*T </w:t>
      </w:r>
    </w:p>
    <w:p w14:paraId="2E2F38A3" w14:textId="77777777" w:rsidR="00DA61E5" w:rsidRDefault="00DA61E5">
      <w:pPr>
        <w:spacing w:before="57" w:after="57" w:line="360" w:lineRule="auto"/>
      </w:pPr>
      <w:r>
        <w:rPr>
          <w:sz w:val="28"/>
          <w:szCs w:val="28"/>
        </w:rPr>
        <w:tab/>
        <w:t xml:space="preserve">Математический расчет общего объема </w:t>
      </w:r>
      <w:proofErr w:type="spellStart"/>
      <w:r>
        <w:rPr>
          <w:sz w:val="28"/>
          <w:szCs w:val="28"/>
        </w:rPr>
        <w:t>нереляционной</w:t>
      </w:r>
      <w:proofErr w:type="spellEnd"/>
      <w:r>
        <w:rPr>
          <w:sz w:val="28"/>
          <w:szCs w:val="28"/>
        </w:rPr>
        <w:t xml:space="preserve"> модели </w:t>
      </w:r>
      <w:proofErr w:type="gramStart"/>
      <w:r>
        <w:rPr>
          <w:sz w:val="28"/>
          <w:szCs w:val="28"/>
        </w:rPr>
        <w:t xml:space="preserve">( </w:t>
      </w:r>
      <w:proofErr w:type="spellStart"/>
      <w:r>
        <w:rPr>
          <w:sz w:val="28"/>
          <w:szCs w:val="28"/>
        </w:rPr>
        <w:t>S</w:t>
      </w:r>
      <w:proofErr w:type="gramEnd"/>
      <w:r>
        <w:rPr>
          <w:sz w:val="28"/>
          <w:szCs w:val="28"/>
        </w:rPr>
        <w:t>_nosql</w:t>
      </w:r>
      <w:proofErr w:type="spellEnd"/>
      <w:r>
        <w:rPr>
          <w:sz w:val="28"/>
          <w:szCs w:val="28"/>
        </w:rPr>
        <w:t>):</w:t>
      </w:r>
    </w:p>
    <w:p w14:paraId="649C9264" w14:textId="77777777" w:rsidR="00DA61E5" w:rsidRDefault="00DA61E5">
      <w:pPr>
        <w:spacing w:before="57" w:after="57" w:line="360" w:lineRule="auto"/>
      </w:pPr>
      <w:r>
        <w:rPr>
          <w:sz w:val="28"/>
          <w:szCs w:val="28"/>
        </w:rPr>
        <w:t xml:space="preserve">Учитывая вложенные массивы документов </w:t>
      </w:r>
      <w:proofErr w:type="spellStart"/>
      <w:r>
        <w:rPr>
          <w:sz w:val="28"/>
          <w:szCs w:val="28"/>
        </w:rPr>
        <w:t>MongoDB</w:t>
      </w:r>
      <w:proofErr w:type="spellEnd"/>
      <w:r>
        <w:rPr>
          <w:sz w:val="28"/>
          <w:szCs w:val="28"/>
        </w:rPr>
        <w:t xml:space="preserve"> (точки траектории внутри документа </w:t>
      </w:r>
      <w:proofErr w:type="spellStart"/>
      <w:r>
        <w:rPr>
          <w:rStyle w:val="SourceText"/>
          <w:rFonts w:ascii="Times New Roman" w:hAnsi="Times New Roman"/>
          <w:sz w:val="28"/>
          <w:szCs w:val="28"/>
        </w:rPr>
        <w:t>Tasks</w:t>
      </w:r>
      <w:proofErr w:type="spellEnd"/>
      <w:r>
        <w:rPr>
          <w:sz w:val="28"/>
          <w:szCs w:val="28"/>
        </w:rPr>
        <w:t>, роботы внутри задач):</w:t>
      </w:r>
    </w:p>
    <w:p w14:paraId="65A8E39D" w14:textId="77777777" w:rsidR="00DA61E5" w:rsidRPr="00315952" w:rsidRDefault="00DA61E5">
      <w:pPr>
        <w:spacing w:before="57" w:after="57" w:line="360" w:lineRule="auto"/>
        <w:rPr>
          <w:lang w:val="en-US"/>
        </w:rPr>
      </w:pPr>
      <w:r>
        <w:rPr>
          <w:sz w:val="28"/>
          <w:szCs w:val="28"/>
        </w:rPr>
        <w:lastRenderedPageBreak/>
        <w:tab/>
        <w:t xml:space="preserve"> </w:t>
      </w:r>
      <w:proofErr w:type="spellStart"/>
      <w:r w:rsidRPr="00315952">
        <w:rPr>
          <w:sz w:val="28"/>
          <w:szCs w:val="28"/>
          <w:lang w:val="en-US"/>
        </w:rPr>
        <w:t>S_nosql</w:t>
      </w:r>
      <w:proofErr w:type="spellEnd"/>
      <w:r w:rsidRPr="00315952">
        <w:rPr>
          <w:sz w:val="28"/>
          <w:szCs w:val="28"/>
          <w:lang w:val="en-US"/>
        </w:rPr>
        <w:t xml:space="preserve">(T) = 1120R + 700G + 365O + 68T + 336E + 3360M + 349F + 1048576F </w:t>
      </w:r>
    </w:p>
    <w:p w14:paraId="1B30DD59" w14:textId="77777777" w:rsidR="00DA61E5" w:rsidRDefault="00DA61E5">
      <w:pPr>
        <w:spacing w:before="57" w:after="57" w:line="360" w:lineRule="auto"/>
      </w:pPr>
      <w:r w:rsidRPr="00315952">
        <w:rPr>
          <w:sz w:val="28"/>
          <w:szCs w:val="28"/>
          <w:lang w:val="en-US"/>
        </w:rPr>
        <w:tab/>
      </w:r>
      <w:r>
        <w:rPr>
          <w:sz w:val="28"/>
          <w:szCs w:val="28"/>
        </w:rPr>
        <w:t>После упрощения и приведения подобных членов:</w:t>
      </w:r>
    </w:p>
    <w:p w14:paraId="3CA8549B" w14:textId="77777777" w:rsidR="00DA61E5" w:rsidRDefault="00DA61E5">
      <w:pPr>
        <w:spacing w:before="57" w:after="57" w:line="360" w:lineRule="auto"/>
      </w:pPr>
      <w:r>
        <w:rPr>
          <w:sz w:val="28"/>
          <w:szCs w:val="28"/>
        </w:rPr>
        <w:t xml:space="preserve"> </w:t>
      </w:r>
      <w:proofErr w:type="spellStart"/>
      <w:r>
        <w:rPr>
          <w:sz w:val="28"/>
          <w:szCs w:val="28"/>
        </w:rPr>
        <w:t>S_nosql</w:t>
      </w:r>
      <w:proofErr w:type="spellEnd"/>
      <w:r>
        <w:rPr>
          <w:sz w:val="28"/>
          <w:szCs w:val="28"/>
        </w:rPr>
        <w:t xml:space="preserve">(T) = 42153.24*T + 36500 </w:t>
      </w:r>
    </w:p>
    <w:p w14:paraId="20C29DC5" w14:textId="77777777" w:rsidR="00DA61E5" w:rsidRDefault="00DA61E5">
      <w:pPr>
        <w:numPr>
          <w:ilvl w:val="0"/>
          <w:numId w:val="23"/>
        </w:numPr>
        <w:tabs>
          <w:tab w:val="left" w:pos="0"/>
        </w:tabs>
        <w:spacing w:before="57" w:after="57" w:line="360" w:lineRule="auto"/>
      </w:pPr>
      <w:r>
        <w:rPr>
          <w:sz w:val="28"/>
          <w:szCs w:val="28"/>
        </w:rPr>
        <w:t>Доля графических бинарных данных (Фото</w:t>
      </w:r>
      <w:proofErr w:type="gramStart"/>
      <w:r>
        <w:rPr>
          <w:sz w:val="28"/>
          <w:szCs w:val="28"/>
        </w:rPr>
        <w:t>):  41943.04</w:t>
      </w:r>
      <w:proofErr w:type="gramEnd"/>
      <w:r>
        <w:rPr>
          <w:sz w:val="28"/>
          <w:szCs w:val="28"/>
        </w:rPr>
        <w:t xml:space="preserve">*T </w:t>
      </w:r>
    </w:p>
    <w:p w14:paraId="652B51C6" w14:textId="77777777" w:rsidR="00DA61E5" w:rsidRDefault="00DA61E5">
      <w:pPr>
        <w:numPr>
          <w:ilvl w:val="0"/>
          <w:numId w:val="23"/>
        </w:numPr>
        <w:tabs>
          <w:tab w:val="left" w:pos="0"/>
        </w:tabs>
        <w:spacing w:before="57" w:after="57" w:line="360" w:lineRule="auto"/>
      </w:pPr>
      <w:r>
        <w:rPr>
          <w:sz w:val="28"/>
          <w:szCs w:val="28"/>
        </w:rPr>
        <w:t xml:space="preserve">Доля </w:t>
      </w:r>
      <w:proofErr w:type="spellStart"/>
      <w:r>
        <w:rPr>
          <w:sz w:val="28"/>
          <w:szCs w:val="28"/>
        </w:rPr>
        <w:t>текстово</w:t>
      </w:r>
      <w:proofErr w:type="spellEnd"/>
      <w:r>
        <w:rPr>
          <w:sz w:val="28"/>
          <w:szCs w:val="28"/>
        </w:rPr>
        <w:t xml:space="preserve">-числовых </w:t>
      </w:r>
      <w:proofErr w:type="gramStart"/>
      <w:r>
        <w:rPr>
          <w:sz w:val="28"/>
          <w:szCs w:val="28"/>
        </w:rPr>
        <w:t>метаданных:  210.24</w:t>
      </w:r>
      <w:proofErr w:type="gramEnd"/>
      <w:r>
        <w:rPr>
          <w:sz w:val="28"/>
          <w:szCs w:val="28"/>
        </w:rPr>
        <w:t xml:space="preserve">*T </w:t>
      </w:r>
    </w:p>
    <w:p w14:paraId="49ED1682" w14:textId="77777777" w:rsidR="00DA61E5" w:rsidRDefault="00DA61E5">
      <w:pPr>
        <w:spacing w:before="57" w:after="57" w:line="360" w:lineRule="auto"/>
      </w:pPr>
      <w:r>
        <w:rPr>
          <w:b/>
          <w:bCs/>
          <w:sz w:val="28"/>
          <w:szCs w:val="28"/>
        </w:rPr>
        <w:tab/>
        <w:t xml:space="preserve">Направление роста: </w:t>
      </w:r>
      <w:r>
        <w:rPr>
          <w:sz w:val="28"/>
          <w:szCs w:val="28"/>
        </w:rPr>
        <w:t>В обеих моделях ключевым драйвером роста является сущность Задачи (</w:t>
      </w:r>
      <w:proofErr w:type="spellStart"/>
      <w:r>
        <w:rPr>
          <w:sz w:val="28"/>
          <w:szCs w:val="28"/>
        </w:rPr>
        <w:t>Tasks</w:t>
      </w:r>
      <w:proofErr w:type="spellEnd"/>
      <w:r>
        <w:rPr>
          <w:sz w:val="28"/>
          <w:szCs w:val="28"/>
        </w:rPr>
        <w:t>). Однако в реляционной модели создание одной задачи приводит к каскадному росту записей в 5 различных связанных таблицах (</w:t>
      </w:r>
      <w:proofErr w:type="spellStart"/>
      <w:r>
        <w:rPr>
          <w:rStyle w:val="SourceText"/>
          <w:rFonts w:ascii="Times New Roman" w:hAnsi="Times New Roman"/>
          <w:sz w:val="28"/>
          <w:szCs w:val="28"/>
        </w:rPr>
        <w:t>task_robots</w:t>
      </w:r>
      <w:proofErr w:type="spellEnd"/>
      <w:r>
        <w:rPr>
          <w:sz w:val="28"/>
          <w:szCs w:val="28"/>
        </w:rPr>
        <w:t xml:space="preserve">, </w:t>
      </w:r>
      <w:proofErr w:type="spellStart"/>
      <w:r>
        <w:rPr>
          <w:rStyle w:val="SourceText"/>
          <w:rFonts w:ascii="Times New Roman" w:hAnsi="Times New Roman"/>
          <w:sz w:val="28"/>
          <w:szCs w:val="28"/>
        </w:rPr>
        <w:t>task_routes</w:t>
      </w:r>
      <w:proofErr w:type="spellEnd"/>
      <w:r>
        <w:rPr>
          <w:sz w:val="28"/>
          <w:szCs w:val="28"/>
        </w:rPr>
        <w:t xml:space="preserve">, </w:t>
      </w:r>
      <w:proofErr w:type="spellStart"/>
      <w:r>
        <w:rPr>
          <w:rStyle w:val="SourceText"/>
          <w:rFonts w:ascii="Times New Roman" w:hAnsi="Times New Roman"/>
          <w:sz w:val="28"/>
          <w:szCs w:val="28"/>
        </w:rPr>
        <w:t>patrol_routes</w:t>
      </w:r>
      <w:proofErr w:type="spellEnd"/>
      <w:r>
        <w:rPr>
          <w:sz w:val="28"/>
          <w:szCs w:val="28"/>
        </w:rPr>
        <w:t xml:space="preserve"> и др.), расширяя БД «вширь». В </w:t>
      </w:r>
      <w:proofErr w:type="spellStart"/>
      <w:r>
        <w:rPr>
          <w:sz w:val="28"/>
          <w:szCs w:val="28"/>
        </w:rPr>
        <w:t>нереляционной</w:t>
      </w:r>
      <w:proofErr w:type="spellEnd"/>
      <w:r>
        <w:rPr>
          <w:sz w:val="28"/>
          <w:szCs w:val="28"/>
        </w:rPr>
        <w:t xml:space="preserve"> модели рост носит строго линейный характер, увеличивая документы в рамках существующих коллекций за счет атомарного добавления логов в </w:t>
      </w:r>
      <w:proofErr w:type="spellStart"/>
      <w:r>
        <w:rPr>
          <w:rStyle w:val="SourceText"/>
          <w:rFonts w:ascii="Times New Roman" w:hAnsi="Times New Roman"/>
          <w:sz w:val="28"/>
          <w:szCs w:val="28"/>
        </w:rPr>
        <w:t>Events</w:t>
      </w:r>
      <w:proofErr w:type="spellEnd"/>
      <w:r>
        <w:rPr>
          <w:sz w:val="28"/>
          <w:szCs w:val="28"/>
        </w:rPr>
        <w:t>. В «нефотографической» части реляционная модель требует на 26.432T байт больше дискового пространства из-за накладных расходов на хранение явных индексов внешних ключей.</w:t>
      </w:r>
    </w:p>
    <w:p w14:paraId="2785638D" w14:textId="77777777" w:rsidR="00DA61E5" w:rsidRDefault="00DA61E5">
      <w:pPr>
        <w:spacing w:line="360" w:lineRule="auto"/>
        <w:ind w:firstLine="709"/>
        <w:rPr>
          <w:color w:val="000000"/>
          <w:sz w:val="28"/>
          <w:szCs w:val="28"/>
        </w:rPr>
      </w:pPr>
    </w:p>
    <w:p w14:paraId="4348E865" w14:textId="77777777" w:rsidR="00DA61E5" w:rsidRDefault="00DA61E5">
      <w:pPr>
        <w:spacing w:line="360" w:lineRule="auto"/>
        <w:ind w:firstLine="709"/>
      </w:pPr>
      <w:r>
        <w:rPr>
          <w:b/>
          <w:bCs/>
          <w:color w:val="000000"/>
          <w:sz w:val="28"/>
          <w:szCs w:val="28"/>
        </w:rPr>
        <w:t>6.2. Анализ избыточности моделей</w:t>
      </w:r>
    </w:p>
    <w:p w14:paraId="5F08522A" w14:textId="77777777" w:rsidR="00DA61E5" w:rsidRDefault="00DA61E5">
      <w:pPr>
        <w:spacing w:before="57" w:after="57" w:line="360" w:lineRule="auto"/>
        <w:ind w:firstLine="709"/>
      </w:pPr>
      <w:r>
        <w:rPr>
          <w:color w:val="000000"/>
          <w:sz w:val="28"/>
          <w:szCs w:val="28"/>
        </w:rPr>
        <w:t xml:space="preserve">Под избыточностью понимается отношение фактического объема хранения к «чистому» (полезному) объему данных, очищенному от технических идентификаторов связей (UUID, </w:t>
      </w:r>
      <w:proofErr w:type="spellStart"/>
      <w:r>
        <w:rPr>
          <w:color w:val="000000"/>
          <w:sz w:val="28"/>
          <w:szCs w:val="28"/>
        </w:rPr>
        <w:t>ObjectId</w:t>
      </w:r>
      <w:proofErr w:type="spellEnd"/>
      <w:r>
        <w:rPr>
          <w:color w:val="000000"/>
          <w:sz w:val="28"/>
          <w:szCs w:val="28"/>
        </w:rPr>
        <w:t>, внешние ключи).</w:t>
      </w:r>
    </w:p>
    <w:p w14:paraId="5D450F8A" w14:textId="77777777" w:rsidR="00DA61E5" w:rsidRDefault="00DA61E5">
      <w:pPr>
        <w:spacing w:line="360" w:lineRule="auto"/>
      </w:pPr>
      <w:r>
        <w:rPr>
          <w:b/>
          <w:bCs/>
          <w:sz w:val="28"/>
          <w:szCs w:val="28"/>
        </w:rPr>
        <w:t>Избыточность в SQL-модели:</w:t>
      </w:r>
    </w:p>
    <w:p w14:paraId="3D720BC2" w14:textId="77777777" w:rsidR="00DA61E5" w:rsidRDefault="00DA61E5">
      <w:pPr>
        <w:spacing w:line="360" w:lineRule="auto"/>
      </w:pPr>
      <w:r>
        <w:rPr>
          <w:sz w:val="28"/>
          <w:szCs w:val="28"/>
        </w:rPr>
        <w:tab/>
        <w:t xml:space="preserve">Удаляемые технические поля (суррогатные ключи </w:t>
      </w:r>
      <w:proofErr w:type="spellStart"/>
      <w:r>
        <w:rPr>
          <w:rStyle w:val="SourceText"/>
          <w:rFonts w:ascii="Times New Roman" w:hAnsi="Times New Roman"/>
          <w:sz w:val="28"/>
          <w:szCs w:val="28"/>
        </w:rPr>
        <w:t>id</w:t>
      </w:r>
      <w:proofErr w:type="spellEnd"/>
      <w:r>
        <w:rPr>
          <w:sz w:val="28"/>
          <w:szCs w:val="28"/>
        </w:rPr>
        <w:t xml:space="preserve">, </w:t>
      </w:r>
      <w:proofErr w:type="spellStart"/>
      <w:r>
        <w:rPr>
          <w:rStyle w:val="SourceText"/>
          <w:rFonts w:ascii="Times New Roman" w:hAnsi="Times New Roman"/>
          <w:sz w:val="28"/>
          <w:szCs w:val="28"/>
        </w:rPr>
        <w:t>references</w:t>
      </w:r>
      <w:proofErr w:type="spellEnd"/>
      <w:r>
        <w:rPr>
          <w:sz w:val="28"/>
          <w:szCs w:val="28"/>
        </w:rPr>
        <w:t>):</w:t>
      </w:r>
    </w:p>
    <w:p w14:paraId="5B39D729" w14:textId="77777777" w:rsidR="00DA61E5" w:rsidRPr="00315952" w:rsidRDefault="00DA61E5">
      <w:pPr>
        <w:numPr>
          <w:ilvl w:val="0"/>
          <w:numId w:val="24"/>
        </w:numPr>
        <w:tabs>
          <w:tab w:val="left" w:pos="0"/>
        </w:tabs>
        <w:spacing w:line="360" w:lineRule="auto"/>
        <w:rPr>
          <w:lang w:val="en-US"/>
        </w:rPr>
      </w:pPr>
      <w:r w:rsidRPr="00315952">
        <w:rPr>
          <w:rStyle w:val="SourceText"/>
          <w:rFonts w:ascii="Times New Roman" w:hAnsi="Times New Roman"/>
          <w:sz w:val="28"/>
          <w:szCs w:val="28"/>
          <w:lang w:val="en-US"/>
        </w:rPr>
        <w:t>robots</w:t>
      </w:r>
      <w:r w:rsidRPr="00315952">
        <w:rPr>
          <w:sz w:val="28"/>
          <w:szCs w:val="28"/>
          <w:lang w:val="en-US"/>
        </w:rPr>
        <w:t xml:space="preserve"> (32 B), </w:t>
      </w:r>
      <w:r w:rsidRPr="00315952">
        <w:rPr>
          <w:rStyle w:val="SourceText"/>
          <w:rFonts w:ascii="Times New Roman" w:hAnsi="Times New Roman"/>
          <w:sz w:val="28"/>
          <w:szCs w:val="28"/>
          <w:lang w:val="en-US"/>
        </w:rPr>
        <w:t>groups</w:t>
      </w:r>
      <w:r w:rsidRPr="00315952">
        <w:rPr>
          <w:sz w:val="28"/>
          <w:szCs w:val="28"/>
          <w:lang w:val="en-US"/>
        </w:rPr>
        <w:t xml:space="preserve"> (16 B), </w:t>
      </w:r>
      <w:r w:rsidRPr="00315952">
        <w:rPr>
          <w:rStyle w:val="SourceText"/>
          <w:rFonts w:ascii="Times New Roman" w:hAnsi="Times New Roman"/>
          <w:sz w:val="28"/>
          <w:szCs w:val="28"/>
          <w:lang w:val="en-US"/>
        </w:rPr>
        <w:t>events</w:t>
      </w:r>
      <w:r w:rsidRPr="00315952">
        <w:rPr>
          <w:sz w:val="28"/>
          <w:szCs w:val="28"/>
          <w:lang w:val="en-US"/>
        </w:rPr>
        <w:t xml:space="preserve"> (48 B), </w:t>
      </w:r>
      <w:r w:rsidRPr="00315952">
        <w:rPr>
          <w:rStyle w:val="SourceText"/>
          <w:rFonts w:ascii="Times New Roman" w:hAnsi="Times New Roman"/>
          <w:sz w:val="28"/>
          <w:szCs w:val="28"/>
          <w:lang w:val="en-US"/>
        </w:rPr>
        <w:t>tasks</w:t>
      </w:r>
      <w:r w:rsidRPr="00315952">
        <w:rPr>
          <w:sz w:val="28"/>
          <w:szCs w:val="28"/>
          <w:lang w:val="en-US"/>
        </w:rPr>
        <w:t xml:space="preserve"> (32 B), </w:t>
      </w:r>
      <w:proofErr w:type="spellStart"/>
      <w:r w:rsidRPr="00315952">
        <w:rPr>
          <w:rStyle w:val="SourceText"/>
          <w:rFonts w:ascii="Times New Roman" w:hAnsi="Times New Roman"/>
          <w:sz w:val="28"/>
          <w:szCs w:val="28"/>
          <w:lang w:val="en-US"/>
        </w:rPr>
        <w:t>task_robots</w:t>
      </w:r>
      <w:proofErr w:type="spellEnd"/>
      <w:r w:rsidRPr="00315952">
        <w:rPr>
          <w:sz w:val="28"/>
          <w:szCs w:val="28"/>
          <w:lang w:val="en-US"/>
        </w:rPr>
        <w:t xml:space="preserve"> (32 B), </w:t>
      </w:r>
      <w:proofErr w:type="spellStart"/>
      <w:r w:rsidRPr="00315952">
        <w:rPr>
          <w:rStyle w:val="SourceText"/>
          <w:rFonts w:ascii="Times New Roman" w:hAnsi="Times New Roman"/>
          <w:sz w:val="28"/>
          <w:szCs w:val="28"/>
          <w:lang w:val="en-US"/>
        </w:rPr>
        <w:t>task_routes</w:t>
      </w:r>
      <w:proofErr w:type="spellEnd"/>
      <w:r w:rsidRPr="00315952">
        <w:rPr>
          <w:sz w:val="28"/>
          <w:szCs w:val="28"/>
          <w:lang w:val="en-US"/>
        </w:rPr>
        <w:t xml:space="preserve"> (16 B), </w:t>
      </w:r>
      <w:proofErr w:type="spellStart"/>
      <w:r w:rsidRPr="00315952">
        <w:rPr>
          <w:rStyle w:val="SourceText"/>
          <w:rFonts w:ascii="Times New Roman" w:hAnsi="Times New Roman"/>
          <w:sz w:val="28"/>
          <w:szCs w:val="28"/>
          <w:lang w:val="en-US"/>
        </w:rPr>
        <w:t>patrol_routes</w:t>
      </w:r>
      <w:proofErr w:type="spellEnd"/>
      <w:r w:rsidRPr="00315952">
        <w:rPr>
          <w:sz w:val="28"/>
          <w:szCs w:val="28"/>
          <w:lang w:val="en-US"/>
        </w:rPr>
        <w:t xml:space="preserve"> (32 B), </w:t>
      </w:r>
      <w:r w:rsidRPr="00315952">
        <w:rPr>
          <w:rStyle w:val="SourceText"/>
          <w:rFonts w:ascii="Times New Roman" w:hAnsi="Times New Roman"/>
          <w:sz w:val="28"/>
          <w:szCs w:val="28"/>
          <w:lang w:val="en-US"/>
        </w:rPr>
        <w:t>obstacles</w:t>
      </w:r>
      <w:r w:rsidRPr="00315952">
        <w:rPr>
          <w:sz w:val="28"/>
          <w:szCs w:val="28"/>
          <w:lang w:val="en-US"/>
        </w:rPr>
        <w:t xml:space="preserve"> (16 B), </w:t>
      </w:r>
      <w:proofErr w:type="spellStart"/>
      <w:r w:rsidRPr="00315952">
        <w:rPr>
          <w:rStyle w:val="SourceText"/>
          <w:rFonts w:ascii="Times New Roman" w:hAnsi="Times New Roman"/>
          <w:sz w:val="28"/>
          <w:szCs w:val="28"/>
          <w:lang w:val="en-US"/>
        </w:rPr>
        <w:t>obstacle_points</w:t>
      </w:r>
      <w:proofErr w:type="spellEnd"/>
      <w:r w:rsidRPr="00315952">
        <w:rPr>
          <w:sz w:val="28"/>
          <w:szCs w:val="28"/>
          <w:lang w:val="en-US"/>
        </w:rPr>
        <w:t xml:space="preserve"> (16 B), </w:t>
      </w:r>
      <w:r w:rsidRPr="00315952">
        <w:rPr>
          <w:rStyle w:val="SourceText"/>
          <w:rFonts w:ascii="Times New Roman" w:hAnsi="Times New Roman"/>
          <w:sz w:val="28"/>
          <w:szCs w:val="28"/>
          <w:lang w:val="en-US"/>
        </w:rPr>
        <w:t>photos</w:t>
      </w:r>
      <w:r w:rsidRPr="00315952">
        <w:rPr>
          <w:sz w:val="28"/>
          <w:szCs w:val="28"/>
          <w:lang w:val="en-US"/>
        </w:rPr>
        <w:t xml:space="preserve"> (48 B).</w:t>
      </w:r>
    </w:p>
    <w:p w14:paraId="550016E3" w14:textId="77777777" w:rsidR="00DA61E5" w:rsidRDefault="00DA61E5">
      <w:pPr>
        <w:spacing w:line="360" w:lineRule="auto"/>
      </w:pPr>
      <w:r w:rsidRPr="00315952">
        <w:rPr>
          <w:sz w:val="28"/>
          <w:szCs w:val="28"/>
          <w:lang w:val="en-US"/>
        </w:rPr>
        <w:tab/>
      </w:r>
      <w:r>
        <w:rPr>
          <w:sz w:val="28"/>
          <w:szCs w:val="28"/>
        </w:rPr>
        <w:t>Суммарный избыточный технический объем:</w:t>
      </w:r>
    </w:p>
    <w:p w14:paraId="7F7AD7E1" w14:textId="77777777" w:rsidR="00DA61E5" w:rsidRDefault="00DA61E5">
      <w:pPr>
        <w:spacing w:line="360" w:lineRule="auto"/>
      </w:pPr>
      <w:r>
        <w:rPr>
          <w:sz w:val="28"/>
          <w:szCs w:val="28"/>
        </w:rPr>
        <w:tab/>
      </w:r>
      <w:proofErr w:type="spellStart"/>
      <w:r>
        <w:rPr>
          <w:sz w:val="28"/>
          <w:szCs w:val="28"/>
        </w:rPr>
        <w:t>R_extra_sql</w:t>
      </w:r>
      <w:proofErr w:type="spellEnd"/>
      <w:r>
        <w:rPr>
          <w:sz w:val="28"/>
          <w:szCs w:val="28"/>
        </w:rPr>
        <w:t>(T) = 31.552 *T + 33600</w:t>
      </w:r>
    </w:p>
    <w:p w14:paraId="26B8D5A4" w14:textId="77777777" w:rsidR="00DA61E5" w:rsidRDefault="00DA61E5">
      <w:pPr>
        <w:spacing w:line="360" w:lineRule="auto"/>
      </w:pPr>
      <w:r>
        <w:rPr>
          <w:sz w:val="28"/>
          <w:szCs w:val="28"/>
        </w:rPr>
        <w:tab/>
        <w:t>Итоговая избыточность текстовой структуры (без учета фото):</w:t>
      </w:r>
    </w:p>
    <w:p w14:paraId="1BE8B4A5" w14:textId="77777777" w:rsidR="00DA61E5" w:rsidRDefault="00DA61E5">
      <w:pPr>
        <w:spacing w:line="360" w:lineRule="auto"/>
      </w:pPr>
      <w:proofErr w:type="spellStart"/>
      <w:r>
        <w:rPr>
          <w:sz w:val="28"/>
          <w:szCs w:val="28"/>
        </w:rPr>
        <w:t>R_sql</w:t>
      </w:r>
      <w:proofErr w:type="spellEnd"/>
      <w:r>
        <w:rPr>
          <w:sz w:val="28"/>
          <w:szCs w:val="28"/>
        </w:rPr>
        <w:t>(T) = (236.672 *T)</w:t>
      </w:r>
      <w:proofErr w:type="gramStart"/>
      <w:r>
        <w:rPr>
          <w:sz w:val="28"/>
          <w:szCs w:val="28"/>
        </w:rPr>
        <w:t>/(</w:t>
      </w:r>
      <w:proofErr w:type="gramEnd"/>
      <w:r>
        <w:rPr>
          <w:sz w:val="28"/>
          <w:szCs w:val="28"/>
        </w:rPr>
        <w:t>205.12 *T) = 1.15</w:t>
      </w:r>
    </w:p>
    <w:p w14:paraId="4966DD08" w14:textId="77777777" w:rsidR="00DA61E5" w:rsidRDefault="00DA61E5">
      <w:pPr>
        <w:spacing w:line="360" w:lineRule="auto"/>
      </w:pPr>
      <w:r>
        <w:rPr>
          <w:sz w:val="28"/>
          <w:szCs w:val="28"/>
        </w:rPr>
        <w:lastRenderedPageBreak/>
        <w:tab/>
      </w:r>
      <w:r>
        <w:rPr>
          <w:b/>
          <w:bCs/>
          <w:sz w:val="28"/>
          <w:szCs w:val="28"/>
        </w:rPr>
        <w:t xml:space="preserve">Избыточность в </w:t>
      </w:r>
      <w:proofErr w:type="spellStart"/>
      <w:r>
        <w:rPr>
          <w:b/>
          <w:bCs/>
          <w:sz w:val="28"/>
          <w:szCs w:val="28"/>
        </w:rPr>
        <w:t>NoSQL</w:t>
      </w:r>
      <w:proofErr w:type="spellEnd"/>
      <w:r>
        <w:rPr>
          <w:b/>
          <w:bCs/>
          <w:sz w:val="28"/>
          <w:szCs w:val="28"/>
        </w:rPr>
        <w:t>-модели:</w:t>
      </w:r>
    </w:p>
    <w:p w14:paraId="0A3A5380" w14:textId="77777777" w:rsidR="00DA61E5" w:rsidRDefault="00DA61E5">
      <w:pPr>
        <w:spacing w:line="360" w:lineRule="auto"/>
      </w:pPr>
      <w:r>
        <w:rPr>
          <w:sz w:val="28"/>
          <w:szCs w:val="28"/>
        </w:rPr>
        <w:tab/>
        <w:t xml:space="preserve">Удаляемые </w:t>
      </w:r>
      <w:proofErr w:type="spellStart"/>
      <w:r>
        <w:rPr>
          <w:sz w:val="28"/>
          <w:szCs w:val="28"/>
        </w:rPr>
        <w:t>дублирующиеся</w:t>
      </w:r>
      <w:proofErr w:type="spellEnd"/>
      <w:r>
        <w:rPr>
          <w:sz w:val="28"/>
          <w:szCs w:val="28"/>
        </w:rPr>
        <w:t xml:space="preserve"> поля </w:t>
      </w:r>
      <w:proofErr w:type="spellStart"/>
      <w:r>
        <w:rPr>
          <w:sz w:val="28"/>
          <w:szCs w:val="28"/>
        </w:rPr>
        <w:t>денормализации</w:t>
      </w:r>
      <w:proofErr w:type="spellEnd"/>
      <w:r>
        <w:rPr>
          <w:sz w:val="28"/>
          <w:szCs w:val="28"/>
        </w:rPr>
        <w:t xml:space="preserve"> (например, копия </w:t>
      </w:r>
      <w:proofErr w:type="spellStart"/>
      <w:r>
        <w:rPr>
          <w:rStyle w:val="SourceText"/>
          <w:rFonts w:ascii="Times New Roman" w:hAnsi="Times New Roman"/>
          <w:sz w:val="28"/>
          <w:szCs w:val="28"/>
        </w:rPr>
        <w:t>groupName</w:t>
      </w:r>
      <w:proofErr w:type="spellEnd"/>
      <w:r>
        <w:rPr>
          <w:sz w:val="28"/>
          <w:szCs w:val="28"/>
        </w:rPr>
        <w:t xml:space="preserve"> внутри каждого робота и задачи для ускорения поиска):</w:t>
      </w:r>
    </w:p>
    <w:p w14:paraId="7AA215EF" w14:textId="77777777" w:rsidR="00DA61E5" w:rsidRPr="00315952" w:rsidRDefault="00DA61E5">
      <w:pPr>
        <w:numPr>
          <w:ilvl w:val="0"/>
          <w:numId w:val="25"/>
        </w:numPr>
        <w:tabs>
          <w:tab w:val="left" w:pos="0"/>
        </w:tabs>
        <w:spacing w:line="360" w:lineRule="auto"/>
        <w:rPr>
          <w:lang w:val="en-US"/>
        </w:rPr>
      </w:pPr>
      <w:proofErr w:type="spellStart"/>
      <w:r w:rsidRPr="00315952">
        <w:rPr>
          <w:rStyle w:val="SourceText"/>
          <w:rFonts w:ascii="Times New Roman" w:hAnsi="Times New Roman"/>
          <w:sz w:val="28"/>
          <w:szCs w:val="28"/>
          <w:lang w:val="en-US"/>
        </w:rPr>
        <w:t>groupName</w:t>
      </w:r>
      <w:proofErr w:type="spellEnd"/>
      <w:r w:rsidRPr="00315952">
        <w:rPr>
          <w:sz w:val="28"/>
          <w:szCs w:val="28"/>
          <w:lang w:val="en-US"/>
        </w:rPr>
        <w:t xml:space="preserve"> </w:t>
      </w:r>
      <w:r>
        <w:rPr>
          <w:sz w:val="28"/>
          <w:szCs w:val="28"/>
        </w:rPr>
        <w:t>в</w:t>
      </w:r>
      <w:r w:rsidRPr="00315952">
        <w:rPr>
          <w:sz w:val="28"/>
          <w:szCs w:val="28"/>
          <w:lang w:val="en-US"/>
        </w:rPr>
        <w:t xml:space="preserve"> Robots (128R), </w:t>
      </w:r>
      <w:r w:rsidRPr="00315952">
        <w:rPr>
          <w:rStyle w:val="SourceText"/>
          <w:rFonts w:ascii="Times New Roman" w:hAnsi="Times New Roman"/>
          <w:sz w:val="28"/>
          <w:szCs w:val="28"/>
          <w:lang w:val="en-US"/>
        </w:rPr>
        <w:t>position</w:t>
      </w:r>
      <w:r w:rsidRPr="00315952">
        <w:rPr>
          <w:sz w:val="28"/>
          <w:szCs w:val="28"/>
          <w:lang w:val="en-US"/>
        </w:rPr>
        <w:t xml:space="preserve"> </w:t>
      </w:r>
      <w:r>
        <w:rPr>
          <w:sz w:val="28"/>
          <w:szCs w:val="28"/>
        </w:rPr>
        <w:t>и</w:t>
      </w:r>
      <w:r w:rsidRPr="00315952">
        <w:rPr>
          <w:sz w:val="28"/>
          <w:szCs w:val="28"/>
          <w:lang w:val="en-US"/>
        </w:rPr>
        <w:t xml:space="preserve"> </w:t>
      </w:r>
      <w:proofErr w:type="spellStart"/>
      <w:r w:rsidRPr="00315952">
        <w:rPr>
          <w:rStyle w:val="SourceText"/>
          <w:rFonts w:ascii="Times New Roman" w:hAnsi="Times New Roman"/>
          <w:sz w:val="28"/>
          <w:szCs w:val="28"/>
          <w:lang w:val="en-US"/>
        </w:rPr>
        <w:t>taskId</w:t>
      </w:r>
      <w:proofErr w:type="spellEnd"/>
      <w:r w:rsidRPr="00315952">
        <w:rPr>
          <w:sz w:val="28"/>
          <w:szCs w:val="28"/>
          <w:lang w:val="en-US"/>
        </w:rPr>
        <w:t xml:space="preserve"> </w:t>
      </w:r>
      <w:r>
        <w:rPr>
          <w:sz w:val="28"/>
          <w:szCs w:val="28"/>
        </w:rPr>
        <w:t>в</w:t>
      </w:r>
      <w:r w:rsidRPr="00315952">
        <w:rPr>
          <w:sz w:val="28"/>
          <w:szCs w:val="28"/>
          <w:lang w:val="en-US"/>
        </w:rPr>
        <w:t xml:space="preserve"> Events (20E), </w:t>
      </w:r>
      <w:r>
        <w:rPr>
          <w:sz w:val="28"/>
          <w:szCs w:val="28"/>
        </w:rPr>
        <w:t>массивы</w:t>
      </w:r>
      <w:r w:rsidRPr="00315952">
        <w:rPr>
          <w:sz w:val="28"/>
          <w:szCs w:val="28"/>
          <w:lang w:val="en-US"/>
        </w:rPr>
        <w:t xml:space="preserve"> Robots </w:t>
      </w:r>
      <w:r>
        <w:rPr>
          <w:sz w:val="28"/>
          <w:szCs w:val="28"/>
        </w:rPr>
        <w:t>в</w:t>
      </w:r>
      <w:r w:rsidRPr="00315952">
        <w:rPr>
          <w:sz w:val="28"/>
          <w:szCs w:val="28"/>
          <w:lang w:val="en-US"/>
        </w:rPr>
        <w:t xml:space="preserve"> Tasks (2528M).</w:t>
      </w:r>
    </w:p>
    <w:p w14:paraId="37307A1F" w14:textId="77777777" w:rsidR="00DA61E5" w:rsidRDefault="00DA61E5">
      <w:pPr>
        <w:spacing w:line="360" w:lineRule="auto"/>
      </w:pPr>
      <w:r w:rsidRPr="00315952">
        <w:rPr>
          <w:sz w:val="28"/>
          <w:szCs w:val="28"/>
          <w:lang w:val="en-US"/>
        </w:rPr>
        <w:tab/>
      </w:r>
      <w:r>
        <w:rPr>
          <w:sz w:val="28"/>
          <w:szCs w:val="28"/>
        </w:rPr>
        <w:t xml:space="preserve">Суммарный избыточный объем </w:t>
      </w:r>
      <w:proofErr w:type="spellStart"/>
      <w:r>
        <w:rPr>
          <w:sz w:val="28"/>
          <w:szCs w:val="28"/>
        </w:rPr>
        <w:t>денормализации</w:t>
      </w:r>
      <w:proofErr w:type="spellEnd"/>
      <w:r>
        <w:rPr>
          <w:sz w:val="28"/>
          <w:szCs w:val="28"/>
        </w:rPr>
        <w:t>:</w:t>
      </w:r>
    </w:p>
    <w:p w14:paraId="59C9BA52" w14:textId="77777777" w:rsidR="00DA61E5" w:rsidRPr="007C02C0" w:rsidRDefault="00DA61E5">
      <w:pPr>
        <w:spacing w:line="360" w:lineRule="auto"/>
      </w:pPr>
      <w:r>
        <w:rPr>
          <w:sz w:val="28"/>
          <w:szCs w:val="28"/>
        </w:rPr>
        <w:tab/>
      </w:r>
      <w:r w:rsidRPr="00741266">
        <w:rPr>
          <w:sz w:val="28"/>
          <w:szCs w:val="28"/>
          <w:lang w:val="en-US"/>
        </w:rPr>
        <w:t>R</w:t>
      </w:r>
      <w:r w:rsidRPr="007C02C0">
        <w:rPr>
          <w:sz w:val="28"/>
          <w:szCs w:val="28"/>
        </w:rPr>
        <w:t>_</w:t>
      </w:r>
      <w:r w:rsidRPr="00741266">
        <w:rPr>
          <w:sz w:val="28"/>
          <w:szCs w:val="28"/>
          <w:lang w:val="en-US"/>
        </w:rPr>
        <w:t>extra</w:t>
      </w:r>
      <w:r w:rsidRPr="007C02C0">
        <w:rPr>
          <w:sz w:val="28"/>
          <w:szCs w:val="28"/>
        </w:rPr>
        <w:t>_</w:t>
      </w:r>
      <w:proofErr w:type="spellStart"/>
      <w:r w:rsidRPr="00741266">
        <w:rPr>
          <w:sz w:val="28"/>
          <w:szCs w:val="28"/>
          <w:lang w:val="en-US"/>
        </w:rPr>
        <w:t>nosql</w:t>
      </w:r>
      <w:proofErr w:type="spellEnd"/>
      <w:r w:rsidRPr="007C02C0">
        <w:rPr>
          <w:sz w:val="28"/>
          <w:szCs w:val="28"/>
        </w:rPr>
        <w:t>(</w:t>
      </w:r>
      <w:r w:rsidRPr="00741266">
        <w:rPr>
          <w:sz w:val="28"/>
          <w:szCs w:val="28"/>
          <w:lang w:val="en-US"/>
        </w:rPr>
        <w:t>T</w:t>
      </w:r>
      <w:r w:rsidRPr="007C02C0">
        <w:rPr>
          <w:sz w:val="28"/>
          <w:szCs w:val="28"/>
        </w:rPr>
        <w:t>) = 19.232 *</w:t>
      </w:r>
      <w:r w:rsidRPr="00741266">
        <w:rPr>
          <w:sz w:val="28"/>
          <w:szCs w:val="28"/>
          <w:lang w:val="en-US"/>
        </w:rPr>
        <w:t>T</w:t>
      </w:r>
      <w:r w:rsidRPr="007C02C0">
        <w:rPr>
          <w:sz w:val="28"/>
          <w:szCs w:val="28"/>
        </w:rPr>
        <w:t xml:space="preserve"> + 1600</w:t>
      </w:r>
    </w:p>
    <w:p w14:paraId="2AFDCB6F" w14:textId="77777777" w:rsidR="00DA61E5" w:rsidRDefault="00DA61E5">
      <w:pPr>
        <w:spacing w:line="360" w:lineRule="auto"/>
      </w:pPr>
      <w:r w:rsidRPr="007C02C0">
        <w:rPr>
          <w:sz w:val="28"/>
          <w:szCs w:val="28"/>
        </w:rPr>
        <w:tab/>
      </w:r>
      <w:r>
        <w:rPr>
          <w:sz w:val="28"/>
          <w:szCs w:val="28"/>
        </w:rPr>
        <w:t xml:space="preserve">Итоговая избыточность текстовой структуры </w:t>
      </w:r>
      <w:proofErr w:type="spellStart"/>
      <w:r>
        <w:rPr>
          <w:sz w:val="28"/>
          <w:szCs w:val="28"/>
        </w:rPr>
        <w:t>NoSQL</w:t>
      </w:r>
      <w:proofErr w:type="spellEnd"/>
      <w:r>
        <w:rPr>
          <w:sz w:val="28"/>
          <w:szCs w:val="28"/>
        </w:rPr>
        <w:t xml:space="preserve"> (без учета фото):</w:t>
      </w:r>
    </w:p>
    <w:p w14:paraId="65722D86" w14:textId="77777777" w:rsidR="00DA61E5" w:rsidRDefault="00DA61E5">
      <w:pPr>
        <w:spacing w:line="360" w:lineRule="auto"/>
      </w:pPr>
      <w:r>
        <w:rPr>
          <w:sz w:val="28"/>
          <w:szCs w:val="28"/>
        </w:rPr>
        <w:tab/>
      </w:r>
      <w:proofErr w:type="spellStart"/>
      <w:r>
        <w:rPr>
          <w:sz w:val="28"/>
          <w:szCs w:val="28"/>
        </w:rPr>
        <w:t>R_nosql</w:t>
      </w:r>
      <w:proofErr w:type="spellEnd"/>
      <w:r>
        <w:rPr>
          <w:sz w:val="28"/>
          <w:szCs w:val="28"/>
        </w:rPr>
        <w:t>(T) = (210.24 *T)</w:t>
      </w:r>
      <w:proofErr w:type="gramStart"/>
      <w:r>
        <w:rPr>
          <w:sz w:val="28"/>
          <w:szCs w:val="28"/>
        </w:rPr>
        <w:t>/(</w:t>
      </w:r>
      <w:proofErr w:type="gramEnd"/>
      <w:r>
        <w:rPr>
          <w:sz w:val="28"/>
          <w:szCs w:val="28"/>
        </w:rPr>
        <w:t>191.008 *T) = 1.10</w:t>
      </w:r>
    </w:p>
    <w:p w14:paraId="68496377" w14:textId="77777777" w:rsidR="00DA61E5" w:rsidRDefault="00DA61E5">
      <w:pPr>
        <w:spacing w:line="360" w:lineRule="auto"/>
      </w:pPr>
      <w:r>
        <w:rPr>
          <w:b/>
          <w:sz w:val="28"/>
          <w:szCs w:val="28"/>
        </w:rPr>
        <w:tab/>
        <w:t>Вывод по избыточности:</w:t>
      </w:r>
      <w:r>
        <w:rPr>
          <w:sz w:val="28"/>
          <w:szCs w:val="28"/>
        </w:rPr>
        <w:t xml:space="preserve"> Накладные расходы реляционной модели на поддержание ссылочной целостности через суррогатные ключи UUID (16 </w:t>
      </w:r>
      <w:proofErr w:type="gramStart"/>
      <w:r>
        <w:rPr>
          <w:sz w:val="28"/>
          <w:szCs w:val="28"/>
        </w:rPr>
        <w:t>байт)  превышают</w:t>
      </w:r>
      <w:proofErr w:type="gramEnd"/>
      <w:r>
        <w:rPr>
          <w:sz w:val="28"/>
          <w:szCs w:val="28"/>
        </w:rPr>
        <w:t xml:space="preserve"> накладные расходы </w:t>
      </w:r>
      <w:proofErr w:type="spellStart"/>
      <w:r>
        <w:rPr>
          <w:sz w:val="28"/>
          <w:szCs w:val="28"/>
        </w:rPr>
        <w:t>NoSQL</w:t>
      </w:r>
      <w:proofErr w:type="spellEnd"/>
      <w:r>
        <w:rPr>
          <w:sz w:val="28"/>
          <w:szCs w:val="28"/>
        </w:rPr>
        <w:t xml:space="preserve"> на контролируемое дублирование строк при </w:t>
      </w:r>
      <w:proofErr w:type="spellStart"/>
      <w:r>
        <w:rPr>
          <w:sz w:val="28"/>
          <w:szCs w:val="28"/>
        </w:rPr>
        <w:t>денормализации</w:t>
      </w:r>
      <w:proofErr w:type="spellEnd"/>
      <w:r>
        <w:rPr>
          <w:sz w:val="28"/>
          <w:szCs w:val="28"/>
        </w:rPr>
        <w:t>.</w:t>
      </w:r>
    </w:p>
    <w:p w14:paraId="6279BABF" w14:textId="77777777" w:rsidR="00DA61E5" w:rsidRDefault="00DA61E5">
      <w:pPr>
        <w:spacing w:line="360" w:lineRule="auto"/>
        <w:rPr>
          <w:sz w:val="28"/>
          <w:szCs w:val="28"/>
        </w:rPr>
      </w:pPr>
    </w:p>
    <w:p w14:paraId="72FE2E84" w14:textId="77777777" w:rsidR="00DA61E5" w:rsidRPr="00D53B7A" w:rsidRDefault="00DA61E5" w:rsidP="00D53B7A">
      <w:pPr>
        <w:pStyle w:val="3"/>
        <w:keepNext w:val="0"/>
        <w:keepLines w:val="0"/>
        <w:suppressAutoHyphens w:val="0"/>
        <w:spacing w:before="0" w:line="360" w:lineRule="auto"/>
        <w:ind w:left="708"/>
        <w:jc w:val="both"/>
        <w:rPr>
          <w:rFonts w:ascii="Times New Roman" w:eastAsia="Noto Serif CJK SC" w:hAnsi="Times New Roman" w:cs="Cambria"/>
          <w:color w:val="auto"/>
          <w:kern w:val="2"/>
          <w:sz w:val="28"/>
          <w:szCs w:val="28"/>
          <w:lang w:bidi="hi-IN"/>
        </w:rPr>
      </w:pPr>
      <w:bookmarkStart w:id="13" w:name="_Toc230530540"/>
      <w:r w:rsidRPr="00D53B7A">
        <w:rPr>
          <w:rFonts w:ascii="Times New Roman" w:eastAsia="Noto Serif CJK SC" w:hAnsi="Times New Roman" w:cs="Cambria"/>
          <w:color w:val="auto"/>
          <w:kern w:val="2"/>
          <w:sz w:val="28"/>
          <w:szCs w:val="28"/>
          <w:lang w:bidi="hi-IN"/>
        </w:rPr>
        <w:t>6.3. Сравнительная таблица сложности запросов</w:t>
      </w:r>
      <w:bookmarkEnd w:id="13"/>
    </w:p>
    <w:tbl>
      <w:tblPr>
        <w:tblW w:w="0" w:type="auto"/>
        <w:tblInd w:w="180" w:type="dxa"/>
        <w:tblLayout w:type="fixed"/>
        <w:tblCellMar>
          <w:top w:w="120" w:type="dxa"/>
          <w:left w:w="180" w:type="dxa"/>
          <w:bottom w:w="120" w:type="dxa"/>
          <w:right w:w="180" w:type="dxa"/>
        </w:tblCellMar>
        <w:tblLook w:val="0000" w:firstRow="0" w:lastRow="0" w:firstColumn="0" w:lastColumn="0" w:noHBand="0" w:noVBand="0"/>
      </w:tblPr>
      <w:tblGrid>
        <w:gridCol w:w="380"/>
        <w:gridCol w:w="3001"/>
        <w:gridCol w:w="1919"/>
        <w:gridCol w:w="1919"/>
        <w:gridCol w:w="2715"/>
      </w:tblGrid>
      <w:tr w:rsidR="00DA61E5" w14:paraId="56B1A107" w14:textId="77777777">
        <w:trPr>
          <w:tblHeader/>
        </w:trPr>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1C4B64D5" w14:textId="77777777" w:rsidR="00DA61E5" w:rsidRDefault="00DA61E5">
            <w:pPr>
              <w:pStyle w:val="TableContents"/>
              <w:spacing w:line="273" w:lineRule="auto"/>
            </w:pPr>
            <w:r>
              <w:rPr>
                <w:rStyle w:val="af"/>
                <w:sz w:val="28"/>
                <w:szCs w:val="28"/>
              </w:rPr>
              <w:t>№</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136801FE" w14:textId="77777777" w:rsidR="00DA61E5" w:rsidRDefault="00DA61E5">
            <w:pPr>
              <w:pStyle w:val="TableContents"/>
              <w:spacing w:line="273" w:lineRule="auto"/>
            </w:pPr>
            <w:r>
              <w:rPr>
                <w:rStyle w:val="af"/>
                <w:sz w:val="28"/>
                <w:szCs w:val="28"/>
              </w:rPr>
              <w:t>Сценарий использования (</w:t>
            </w:r>
            <w:proofErr w:type="spellStart"/>
            <w:r>
              <w:rPr>
                <w:rStyle w:val="af"/>
                <w:sz w:val="28"/>
                <w:szCs w:val="28"/>
              </w:rPr>
              <w:t>Юзкейс</w:t>
            </w:r>
            <w:proofErr w:type="spellEnd"/>
            <w:r>
              <w:rPr>
                <w:rStyle w:val="af"/>
                <w:sz w:val="28"/>
                <w:szCs w:val="28"/>
              </w:rPr>
              <w:t>)</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1821331C" w14:textId="77777777" w:rsidR="00DA61E5" w:rsidRDefault="00DA61E5">
            <w:pPr>
              <w:pStyle w:val="TableContents"/>
              <w:spacing w:line="273" w:lineRule="auto"/>
            </w:pPr>
            <w:proofErr w:type="spellStart"/>
            <w:r>
              <w:rPr>
                <w:rStyle w:val="af"/>
                <w:sz w:val="28"/>
                <w:szCs w:val="28"/>
              </w:rPr>
              <w:t>NoSQL</w:t>
            </w:r>
            <w:proofErr w:type="spellEnd"/>
            <w:r>
              <w:rPr>
                <w:rStyle w:val="af"/>
                <w:sz w:val="28"/>
                <w:szCs w:val="28"/>
              </w:rPr>
              <w:t xml:space="preserve"> (</w:t>
            </w:r>
            <w:proofErr w:type="spellStart"/>
            <w:r>
              <w:rPr>
                <w:rStyle w:val="af"/>
                <w:sz w:val="28"/>
                <w:szCs w:val="28"/>
              </w:rPr>
              <w:t>MongoDB</w:t>
            </w:r>
            <w:proofErr w:type="spellEnd"/>
            <w:r>
              <w:rPr>
                <w:rStyle w:val="af"/>
                <w:sz w:val="28"/>
                <w:szCs w:val="28"/>
              </w:rPr>
              <w:t>)</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4CB277BD" w14:textId="77777777" w:rsidR="00DA61E5" w:rsidRDefault="00DA61E5">
            <w:pPr>
              <w:pStyle w:val="TableContents"/>
              <w:spacing w:line="273" w:lineRule="auto"/>
            </w:pPr>
            <w:r>
              <w:rPr>
                <w:rStyle w:val="af"/>
                <w:sz w:val="28"/>
                <w:szCs w:val="28"/>
              </w:rPr>
              <w:t>SQL (Таблицы)</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75A85AD5" w14:textId="77777777" w:rsidR="00DA61E5" w:rsidRDefault="00DA61E5">
            <w:pPr>
              <w:pStyle w:val="TableContents"/>
              <w:spacing w:line="273" w:lineRule="auto"/>
            </w:pPr>
            <w:r>
              <w:rPr>
                <w:rStyle w:val="af"/>
                <w:sz w:val="28"/>
                <w:szCs w:val="28"/>
              </w:rPr>
              <w:t>Кто быстрее и почему? (Комментарий аналитика)</w:t>
            </w:r>
          </w:p>
        </w:tc>
      </w:tr>
      <w:tr w:rsidR="00DA61E5" w14:paraId="34E59099" w14:textId="77777777">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777B68EC" w14:textId="77777777" w:rsidR="00DA61E5" w:rsidRDefault="00DA61E5">
            <w:pPr>
              <w:pStyle w:val="TableContents"/>
              <w:spacing w:line="273" w:lineRule="auto"/>
            </w:pPr>
            <w:r>
              <w:rPr>
                <w:b/>
                <w:sz w:val="28"/>
                <w:szCs w:val="28"/>
              </w:rPr>
              <w:t>1</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54752EB4" w14:textId="77777777" w:rsidR="00DA61E5" w:rsidRDefault="00DA61E5">
            <w:pPr>
              <w:pStyle w:val="TableContents"/>
              <w:spacing w:line="273" w:lineRule="auto"/>
            </w:pPr>
            <w:r>
              <w:rPr>
                <w:b/>
                <w:sz w:val="28"/>
                <w:szCs w:val="28"/>
              </w:rPr>
              <w:t>UC-01</w:t>
            </w:r>
            <w:proofErr w:type="gramStart"/>
            <w:r>
              <w:rPr>
                <w:b/>
                <w:sz w:val="28"/>
                <w:szCs w:val="28"/>
              </w:rPr>
              <w:t>:</w:t>
            </w:r>
            <w:r>
              <w:rPr>
                <w:sz w:val="28"/>
                <w:szCs w:val="28"/>
              </w:rPr>
              <w:t xml:space="preserve"> Показать</w:t>
            </w:r>
            <w:proofErr w:type="gramEnd"/>
            <w:r>
              <w:rPr>
                <w:sz w:val="28"/>
                <w:szCs w:val="28"/>
              </w:rPr>
              <w:t xml:space="preserve"> список роботов конкретной группы и отфильтровать их по весу.</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2E8D8ABB" w14:textId="77777777" w:rsidR="00DA61E5" w:rsidRDefault="00DA61E5">
            <w:pPr>
              <w:pStyle w:val="TableContents"/>
              <w:spacing w:line="273" w:lineRule="auto"/>
            </w:pPr>
            <w:r>
              <w:rPr>
                <w:sz w:val="28"/>
                <w:szCs w:val="28"/>
              </w:rPr>
              <w:t xml:space="preserve">Обычный поиск по одной коллекции </w:t>
            </w:r>
            <w:proofErr w:type="spellStart"/>
            <w:r>
              <w:rPr>
                <w:rStyle w:val="SourceText"/>
                <w:rFonts w:ascii="Times New Roman" w:hAnsi="Times New Roman"/>
                <w:sz w:val="28"/>
                <w:szCs w:val="28"/>
              </w:rPr>
              <w:t>robots</w:t>
            </w:r>
            <w:proofErr w:type="spellEnd"/>
            <w:r>
              <w:rPr>
                <w:sz w:val="28"/>
                <w:szCs w:val="28"/>
              </w:rPr>
              <w:t>.</w:t>
            </w:r>
          </w:p>
          <w:p w14:paraId="070FEB86" w14:textId="77777777" w:rsidR="00DA61E5" w:rsidRDefault="00DA61E5">
            <w:pPr>
              <w:pStyle w:val="TableContents"/>
              <w:spacing w:line="273" w:lineRule="auto"/>
              <w:rPr>
                <w:sz w:val="28"/>
                <w:szCs w:val="28"/>
              </w:rPr>
            </w:pPr>
          </w:p>
          <w:p w14:paraId="08CB2104"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spellStart"/>
            <w:proofErr w:type="gramEnd"/>
            <w:r>
              <w:rPr>
                <w:sz w:val="28"/>
                <w:szCs w:val="28"/>
              </w:rPr>
              <w:t>log</w:t>
            </w:r>
            <w:proofErr w:type="spellEnd"/>
            <w:r>
              <w:rPr>
                <w:sz w:val="28"/>
                <w:szCs w:val="28"/>
              </w:rPr>
              <w:t xml:space="preserve"> N)</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73BE45CE" w14:textId="77777777" w:rsidR="00DA61E5" w:rsidRDefault="00DA61E5">
            <w:pPr>
              <w:pStyle w:val="TableContents"/>
              <w:spacing w:line="273" w:lineRule="auto"/>
            </w:pPr>
            <w:r>
              <w:rPr>
                <w:sz w:val="28"/>
                <w:szCs w:val="28"/>
              </w:rPr>
              <w:t xml:space="preserve">Обычный поиск по одной таблице </w:t>
            </w:r>
            <w:proofErr w:type="spellStart"/>
            <w:r>
              <w:rPr>
                <w:rStyle w:val="SourceText"/>
                <w:rFonts w:ascii="Times New Roman" w:hAnsi="Times New Roman"/>
                <w:sz w:val="28"/>
                <w:szCs w:val="28"/>
              </w:rPr>
              <w:t>robots</w:t>
            </w:r>
            <w:proofErr w:type="spellEnd"/>
            <w:r>
              <w:rPr>
                <w:sz w:val="28"/>
                <w:szCs w:val="28"/>
              </w:rPr>
              <w:t>.</w:t>
            </w:r>
          </w:p>
          <w:p w14:paraId="6588E83E" w14:textId="77777777" w:rsidR="00DA61E5" w:rsidRDefault="00DA61E5">
            <w:pPr>
              <w:pStyle w:val="TableContents"/>
              <w:spacing w:line="273" w:lineRule="auto"/>
              <w:rPr>
                <w:sz w:val="28"/>
                <w:szCs w:val="28"/>
              </w:rPr>
            </w:pPr>
          </w:p>
          <w:p w14:paraId="50428ED4"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spellStart"/>
            <w:proofErr w:type="gramEnd"/>
            <w:r>
              <w:rPr>
                <w:sz w:val="28"/>
                <w:szCs w:val="28"/>
              </w:rPr>
              <w:t>log</w:t>
            </w:r>
            <w:proofErr w:type="spellEnd"/>
            <w:r>
              <w:rPr>
                <w:sz w:val="28"/>
                <w:szCs w:val="28"/>
              </w:rPr>
              <w:t xml:space="preserve"> N)</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246E41F8" w14:textId="77777777" w:rsidR="00DA61E5" w:rsidRDefault="00DA61E5">
            <w:pPr>
              <w:pStyle w:val="TableContents"/>
              <w:spacing w:line="273" w:lineRule="auto"/>
            </w:pPr>
            <w:r>
              <w:rPr>
                <w:b/>
                <w:sz w:val="28"/>
                <w:szCs w:val="28"/>
              </w:rPr>
              <w:t>Ничья.</w:t>
            </w:r>
            <w:r>
              <w:rPr>
                <w:sz w:val="28"/>
                <w:szCs w:val="28"/>
              </w:rPr>
              <w:t xml:space="preserve"> Обе СУБД справляются мгновенно, если настроены правильные индексы по группе и весу.</w:t>
            </w:r>
          </w:p>
        </w:tc>
      </w:tr>
      <w:tr w:rsidR="00DA61E5" w14:paraId="0BC35E87" w14:textId="77777777">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65E91EB0" w14:textId="77777777" w:rsidR="00DA61E5" w:rsidRDefault="00DA61E5">
            <w:pPr>
              <w:pStyle w:val="TableContents"/>
              <w:spacing w:line="273" w:lineRule="auto"/>
            </w:pPr>
            <w:r>
              <w:rPr>
                <w:b/>
                <w:sz w:val="28"/>
                <w:szCs w:val="28"/>
              </w:rPr>
              <w:t>2</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3B4B2F5D" w14:textId="77777777" w:rsidR="00DA61E5" w:rsidRDefault="00DA61E5">
            <w:pPr>
              <w:pStyle w:val="TableContents"/>
              <w:spacing w:line="273" w:lineRule="auto"/>
            </w:pPr>
            <w:r>
              <w:rPr>
                <w:b/>
                <w:sz w:val="28"/>
                <w:szCs w:val="28"/>
              </w:rPr>
              <w:t>UC-02</w:t>
            </w:r>
            <w:proofErr w:type="gramStart"/>
            <w:r>
              <w:rPr>
                <w:b/>
                <w:sz w:val="28"/>
                <w:szCs w:val="28"/>
              </w:rPr>
              <w:t>:</w:t>
            </w:r>
            <w:r>
              <w:rPr>
                <w:sz w:val="28"/>
                <w:szCs w:val="28"/>
              </w:rPr>
              <w:t xml:space="preserve"> Открыть</w:t>
            </w:r>
            <w:proofErr w:type="gramEnd"/>
            <w:r>
              <w:rPr>
                <w:sz w:val="28"/>
                <w:szCs w:val="28"/>
              </w:rPr>
              <w:t xml:space="preserve"> карточку робота и показать его последнюю позицию на карте.</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4E64CC11" w14:textId="77777777" w:rsidR="00DA61E5" w:rsidRDefault="00DA61E5">
            <w:pPr>
              <w:pStyle w:val="TableContents"/>
              <w:spacing w:line="273" w:lineRule="auto"/>
            </w:pPr>
            <w:r>
              <w:rPr>
                <w:sz w:val="28"/>
                <w:szCs w:val="28"/>
              </w:rPr>
              <w:t xml:space="preserve">Поиск в </w:t>
            </w:r>
            <w:proofErr w:type="spellStart"/>
            <w:r>
              <w:rPr>
                <w:rStyle w:val="SourceText"/>
                <w:rFonts w:ascii="Times New Roman" w:hAnsi="Times New Roman"/>
                <w:sz w:val="28"/>
                <w:szCs w:val="28"/>
              </w:rPr>
              <w:t>robots</w:t>
            </w:r>
            <w:proofErr w:type="spellEnd"/>
            <w:r>
              <w:rPr>
                <w:sz w:val="28"/>
                <w:szCs w:val="28"/>
              </w:rPr>
              <w:t xml:space="preserve"> + выборка последней точки из </w:t>
            </w:r>
            <w:proofErr w:type="spellStart"/>
            <w:r>
              <w:rPr>
                <w:rStyle w:val="SourceText"/>
                <w:rFonts w:ascii="Times New Roman" w:hAnsi="Times New Roman"/>
                <w:sz w:val="28"/>
                <w:szCs w:val="28"/>
              </w:rPr>
              <w:lastRenderedPageBreak/>
              <w:t>events</w:t>
            </w:r>
            <w:proofErr w:type="spellEnd"/>
            <w:r>
              <w:rPr>
                <w:sz w:val="28"/>
                <w:szCs w:val="28"/>
              </w:rPr>
              <w:t>.</w:t>
            </w:r>
          </w:p>
          <w:p w14:paraId="0BF57462" w14:textId="77777777" w:rsidR="00DA61E5" w:rsidRDefault="00DA61E5">
            <w:pPr>
              <w:pStyle w:val="TableContents"/>
              <w:spacing w:line="273" w:lineRule="auto"/>
              <w:rPr>
                <w:sz w:val="28"/>
                <w:szCs w:val="28"/>
              </w:rPr>
            </w:pPr>
          </w:p>
          <w:p w14:paraId="627E7CA9"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spellStart"/>
            <w:proofErr w:type="gramEnd"/>
            <w:r>
              <w:rPr>
                <w:sz w:val="28"/>
                <w:szCs w:val="28"/>
              </w:rPr>
              <w:t>log</w:t>
            </w:r>
            <w:proofErr w:type="spellEnd"/>
            <w:r>
              <w:rPr>
                <w:sz w:val="28"/>
                <w:szCs w:val="28"/>
              </w:rPr>
              <w:t xml:space="preserve"> N)</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29814DEA" w14:textId="77777777" w:rsidR="00DA61E5" w:rsidRDefault="00DA61E5">
            <w:pPr>
              <w:pStyle w:val="TableContents"/>
              <w:spacing w:line="273" w:lineRule="auto"/>
            </w:pPr>
            <w:r>
              <w:rPr>
                <w:sz w:val="28"/>
                <w:szCs w:val="28"/>
              </w:rPr>
              <w:lastRenderedPageBreak/>
              <w:t xml:space="preserve">Поиск в </w:t>
            </w:r>
            <w:proofErr w:type="spellStart"/>
            <w:r>
              <w:rPr>
                <w:rStyle w:val="SourceText"/>
                <w:rFonts w:ascii="Times New Roman" w:hAnsi="Times New Roman"/>
                <w:sz w:val="28"/>
                <w:szCs w:val="28"/>
              </w:rPr>
              <w:t>robots</w:t>
            </w:r>
            <w:proofErr w:type="spellEnd"/>
            <w:r>
              <w:rPr>
                <w:sz w:val="28"/>
                <w:szCs w:val="28"/>
              </w:rPr>
              <w:t xml:space="preserve"> + выборка последней точки из </w:t>
            </w:r>
            <w:proofErr w:type="spellStart"/>
            <w:r>
              <w:rPr>
                <w:rStyle w:val="SourceText"/>
                <w:rFonts w:ascii="Times New Roman" w:hAnsi="Times New Roman"/>
                <w:sz w:val="28"/>
                <w:szCs w:val="28"/>
              </w:rPr>
              <w:lastRenderedPageBreak/>
              <w:t>events</w:t>
            </w:r>
            <w:proofErr w:type="spellEnd"/>
            <w:r>
              <w:rPr>
                <w:sz w:val="28"/>
                <w:szCs w:val="28"/>
              </w:rPr>
              <w:t>.</w:t>
            </w:r>
          </w:p>
          <w:p w14:paraId="6096E0C6" w14:textId="77777777" w:rsidR="00DA61E5" w:rsidRDefault="00DA61E5">
            <w:pPr>
              <w:pStyle w:val="TableContents"/>
              <w:spacing w:line="273" w:lineRule="auto"/>
              <w:rPr>
                <w:sz w:val="28"/>
                <w:szCs w:val="28"/>
              </w:rPr>
            </w:pPr>
          </w:p>
          <w:p w14:paraId="1739F2CF"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spellStart"/>
            <w:proofErr w:type="gramEnd"/>
            <w:r>
              <w:rPr>
                <w:sz w:val="28"/>
                <w:szCs w:val="28"/>
              </w:rPr>
              <w:t>log</w:t>
            </w:r>
            <w:proofErr w:type="spellEnd"/>
            <w:r>
              <w:rPr>
                <w:sz w:val="28"/>
                <w:szCs w:val="28"/>
              </w:rPr>
              <w:t xml:space="preserve"> N)</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2524B1BD" w14:textId="77777777" w:rsidR="00DA61E5" w:rsidRDefault="00DA61E5">
            <w:pPr>
              <w:pStyle w:val="TableContents"/>
              <w:spacing w:line="273" w:lineRule="auto"/>
            </w:pPr>
            <w:r>
              <w:rPr>
                <w:b/>
                <w:sz w:val="28"/>
                <w:szCs w:val="28"/>
              </w:rPr>
              <w:lastRenderedPageBreak/>
              <w:t>Ничья.</w:t>
            </w:r>
            <w:r>
              <w:rPr>
                <w:sz w:val="28"/>
                <w:szCs w:val="28"/>
              </w:rPr>
              <w:t xml:space="preserve"> В обеих базах это два быстрых точечных запроса.</w:t>
            </w:r>
          </w:p>
        </w:tc>
      </w:tr>
      <w:tr w:rsidR="00DA61E5" w14:paraId="4D3124DD" w14:textId="77777777">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610E23BA" w14:textId="77777777" w:rsidR="00DA61E5" w:rsidRDefault="00DA61E5">
            <w:pPr>
              <w:pStyle w:val="TableContents"/>
              <w:spacing w:line="273" w:lineRule="auto"/>
            </w:pPr>
            <w:r>
              <w:rPr>
                <w:b/>
                <w:sz w:val="28"/>
                <w:szCs w:val="28"/>
              </w:rPr>
              <w:t>3</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767D89BB" w14:textId="77777777" w:rsidR="00DA61E5" w:rsidRDefault="00DA61E5">
            <w:pPr>
              <w:pStyle w:val="TableContents"/>
              <w:spacing w:line="273" w:lineRule="auto"/>
            </w:pPr>
            <w:r>
              <w:rPr>
                <w:b/>
                <w:sz w:val="28"/>
                <w:szCs w:val="28"/>
              </w:rPr>
              <w:t>UC-04</w:t>
            </w:r>
            <w:proofErr w:type="gramStart"/>
            <w:r>
              <w:rPr>
                <w:b/>
                <w:sz w:val="28"/>
                <w:szCs w:val="28"/>
              </w:rPr>
              <w:t>:</w:t>
            </w:r>
            <w:r>
              <w:rPr>
                <w:sz w:val="28"/>
                <w:szCs w:val="28"/>
              </w:rPr>
              <w:t xml:space="preserve"> Создать</w:t>
            </w:r>
            <w:proofErr w:type="gramEnd"/>
            <w:r>
              <w:rPr>
                <w:sz w:val="28"/>
                <w:szCs w:val="28"/>
              </w:rPr>
              <w:t xml:space="preserve"> новую задачу (миссию) и привязать к ней 10 роботов.</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4919D21B" w14:textId="77777777" w:rsidR="00DA61E5" w:rsidRDefault="00DA61E5">
            <w:pPr>
              <w:pStyle w:val="TableContents"/>
              <w:spacing w:line="273" w:lineRule="auto"/>
            </w:pPr>
            <w:r>
              <w:rPr>
                <w:sz w:val="28"/>
                <w:szCs w:val="28"/>
              </w:rPr>
              <w:t xml:space="preserve">Запись одного документа в коллекцию </w:t>
            </w:r>
            <w:proofErr w:type="spellStart"/>
            <w:r>
              <w:rPr>
                <w:rStyle w:val="SourceText"/>
                <w:rFonts w:ascii="Times New Roman" w:hAnsi="Times New Roman"/>
                <w:sz w:val="28"/>
                <w:szCs w:val="28"/>
              </w:rPr>
              <w:t>tasks</w:t>
            </w:r>
            <w:proofErr w:type="spellEnd"/>
            <w:r>
              <w:rPr>
                <w:sz w:val="28"/>
                <w:szCs w:val="28"/>
              </w:rPr>
              <w:t xml:space="preserve"> (список роботов вкладывается внутрь).</w:t>
            </w:r>
          </w:p>
          <w:p w14:paraId="7E9E235B" w14:textId="77777777" w:rsidR="00DA61E5" w:rsidRDefault="00DA61E5">
            <w:pPr>
              <w:pStyle w:val="TableContents"/>
              <w:spacing w:line="273" w:lineRule="auto"/>
              <w:rPr>
                <w:sz w:val="28"/>
                <w:szCs w:val="28"/>
              </w:rPr>
            </w:pPr>
          </w:p>
          <w:p w14:paraId="13BF5A30"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gramEnd"/>
            <w:r>
              <w:rPr>
                <w:sz w:val="28"/>
                <w:szCs w:val="28"/>
              </w:rPr>
              <w:t>1)</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2EF3AE4B" w14:textId="77777777" w:rsidR="00DA61E5" w:rsidRDefault="00DA61E5">
            <w:pPr>
              <w:pStyle w:val="TableContents"/>
              <w:spacing w:line="273" w:lineRule="auto"/>
            </w:pPr>
            <w:r>
              <w:rPr>
                <w:sz w:val="28"/>
                <w:szCs w:val="28"/>
              </w:rPr>
              <w:t xml:space="preserve">Запись в таблицу </w:t>
            </w:r>
            <w:proofErr w:type="spellStart"/>
            <w:r>
              <w:rPr>
                <w:rStyle w:val="SourceText"/>
                <w:rFonts w:ascii="Times New Roman" w:hAnsi="Times New Roman"/>
                <w:sz w:val="28"/>
                <w:szCs w:val="28"/>
              </w:rPr>
              <w:t>tasks</w:t>
            </w:r>
            <w:proofErr w:type="spellEnd"/>
            <w:r>
              <w:rPr>
                <w:sz w:val="28"/>
                <w:szCs w:val="28"/>
              </w:rPr>
              <w:t xml:space="preserve"> + 10 записей в связующую таблицу </w:t>
            </w:r>
            <w:proofErr w:type="spellStart"/>
            <w:r>
              <w:rPr>
                <w:rStyle w:val="SourceText"/>
                <w:rFonts w:ascii="Times New Roman" w:hAnsi="Times New Roman"/>
                <w:sz w:val="28"/>
                <w:szCs w:val="28"/>
              </w:rPr>
              <w:t>task_robots</w:t>
            </w:r>
            <w:proofErr w:type="spellEnd"/>
            <w:r>
              <w:rPr>
                <w:sz w:val="28"/>
                <w:szCs w:val="28"/>
              </w:rPr>
              <w:t>.</w:t>
            </w:r>
          </w:p>
          <w:p w14:paraId="55723854" w14:textId="77777777" w:rsidR="00DA61E5" w:rsidRDefault="00DA61E5">
            <w:pPr>
              <w:pStyle w:val="TableContents"/>
              <w:spacing w:line="273" w:lineRule="auto"/>
              <w:rPr>
                <w:sz w:val="28"/>
                <w:szCs w:val="28"/>
              </w:rPr>
            </w:pPr>
          </w:p>
          <w:p w14:paraId="19E7DA7D" w14:textId="77777777" w:rsidR="00DA61E5" w:rsidRDefault="00DA61E5">
            <w:pPr>
              <w:pStyle w:val="TableContents"/>
              <w:spacing w:line="273" w:lineRule="auto"/>
            </w:pPr>
            <w:r>
              <w:rPr>
                <w:b/>
                <w:sz w:val="28"/>
                <w:szCs w:val="28"/>
              </w:rPr>
              <w:t>Сложность:</w:t>
            </w:r>
            <w:r>
              <w:rPr>
                <w:sz w:val="28"/>
                <w:szCs w:val="28"/>
              </w:rPr>
              <w:t xml:space="preserve"> O(R)</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6EB5BD6E" w14:textId="77777777" w:rsidR="00DA61E5" w:rsidRDefault="00DA61E5">
            <w:pPr>
              <w:pStyle w:val="TableContents"/>
              <w:spacing w:line="273" w:lineRule="auto"/>
            </w:pPr>
            <w:proofErr w:type="spellStart"/>
            <w:r>
              <w:rPr>
                <w:b/>
                <w:sz w:val="28"/>
                <w:szCs w:val="28"/>
              </w:rPr>
              <w:t>NoSQL</w:t>
            </w:r>
            <w:proofErr w:type="spellEnd"/>
            <w:r>
              <w:rPr>
                <w:b/>
                <w:sz w:val="28"/>
                <w:szCs w:val="28"/>
              </w:rPr>
              <w:t xml:space="preserve"> выигрывает.</w:t>
            </w:r>
            <w:r>
              <w:rPr>
                <w:sz w:val="28"/>
                <w:szCs w:val="28"/>
              </w:rPr>
              <w:t xml:space="preserve"> В </w:t>
            </w:r>
            <w:proofErr w:type="spellStart"/>
            <w:r>
              <w:rPr>
                <w:sz w:val="28"/>
                <w:szCs w:val="28"/>
              </w:rPr>
              <w:t>MongoDB</w:t>
            </w:r>
            <w:proofErr w:type="spellEnd"/>
            <w:r>
              <w:rPr>
                <w:sz w:val="28"/>
                <w:szCs w:val="28"/>
              </w:rPr>
              <w:t xml:space="preserve"> мы делаем всего одну операцию записи, а в SQL приходится плодить строки в разных таблицах из-за требований нормализации.</w:t>
            </w:r>
          </w:p>
        </w:tc>
      </w:tr>
      <w:tr w:rsidR="00DA61E5" w14:paraId="66D100BA" w14:textId="77777777">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71600E85" w14:textId="77777777" w:rsidR="00DA61E5" w:rsidRDefault="00DA61E5">
            <w:pPr>
              <w:pStyle w:val="TableContents"/>
              <w:spacing w:line="273" w:lineRule="auto"/>
            </w:pPr>
            <w:r>
              <w:rPr>
                <w:b/>
                <w:sz w:val="28"/>
                <w:szCs w:val="28"/>
              </w:rPr>
              <w:t>4</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0D19F529" w14:textId="77777777" w:rsidR="00DA61E5" w:rsidRDefault="00DA61E5">
            <w:pPr>
              <w:pStyle w:val="TableContents"/>
              <w:spacing w:line="273" w:lineRule="auto"/>
            </w:pPr>
            <w:r>
              <w:rPr>
                <w:b/>
                <w:sz w:val="28"/>
                <w:szCs w:val="28"/>
              </w:rPr>
              <w:t>UC-04</w:t>
            </w:r>
            <w:proofErr w:type="gramStart"/>
            <w:r>
              <w:rPr>
                <w:b/>
                <w:sz w:val="28"/>
                <w:szCs w:val="28"/>
              </w:rPr>
              <w:t>:</w:t>
            </w:r>
            <w:r>
              <w:rPr>
                <w:sz w:val="28"/>
                <w:szCs w:val="28"/>
              </w:rPr>
              <w:t xml:space="preserve"> Посмотреть</w:t>
            </w:r>
            <w:proofErr w:type="gramEnd"/>
            <w:r>
              <w:rPr>
                <w:sz w:val="28"/>
                <w:szCs w:val="28"/>
              </w:rPr>
              <w:t xml:space="preserve"> детали задачи и список всех роботов, которые её выполняют.</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37DEEEA7" w14:textId="77777777" w:rsidR="00DA61E5" w:rsidRDefault="00DA61E5">
            <w:pPr>
              <w:pStyle w:val="TableContents"/>
              <w:spacing w:line="273" w:lineRule="auto"/>
            </w:pPr>
            <w:r>
              <w:rPr>
                <w:sz w:val="28"/>
                <w:szCs w:val="28"/>
              </w:rPr>
              <w:t xml:space="preserve">Чтение одного документа из коллекции </w:t>
            </w:r>
            <w:proofErr w:type="spellStart"/>
            <w:r>
              <w:rPr>
                <w:rStyle w:val="SourceText"/>
                <w:rFonts w:ascii="Times New Roman" w:hAnsi="Times New Roman"/>
                <w:sz w:val="28"/>
                <w:szCs w:val="28"/>
              </w:rPr>
              <w:t>tasks</w:t>
            </w:r>
            <w:proofErr w:type="spellEnd"/>
            <w:r>
              <w:rPr>
                <w:sz w:val="28"/>
                <w:szCs w:val="28"/>
              </w:rPr>
              <w:t>.</w:t>
            </w:r>
          </w:p>
          <w:p w14:paraId="7E763E74" w14:textId="77777777" w:rsidR="00DA61E5" w:rsidRDefault="00DA61E5">
            <w:pPr>
              <w:pStyle w:val="TableContents"/>
              <w:spacing w:line="273" w:lineRule="auto"/>
              <w:rPr>
                <w:sz w:val="28"/>
                <w:szCs w:val="28"/>
              </w:rPr>
            </w:pPr>
          </w:p>
          <w:p w14:paraId="1946D46A"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gramEnd"/>
            <w:r>
              <w:rPr>
                <w:sz w:val="28"/>
                <w:szCs w:val="28"/>
              </w:rPr>
              <w:t>1)</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4D4FAC1E" w14:textId="77777777" w:rsidR="00DA61E5" w:rsidRDefault="00DA61E5">
            <w:pPr>
              <w:pStyle w:val="TableContents"/>
              <w:spacing w:line="273" w:lineRule="auto"/>
            </w:pPr>
            <w:r>
              <w:rPr>
                <w:sz w:val="28"/>
                <w:szCs w:val="28"/>
              </w:rPr>
              <w:t xml:space="preserve">Склеивание через </w:t>
            </w:r>
            <w:r>
              <w:rPr>
                <w:rStyle w:val="SourceText"/>
                <w:rFonts w:ascii="Times New Roman" w:hAnsi="Times New Roman"/>
                <w:sz w:val="28"/>
                <w:szCs w:val="28"/>
              </w:rPr>
              <w:t>JOIN</w:t>
            </w:r>
            <w:r>
              <w:rPr>
                <w:sz w:val="28"/>
                <w:szCs w:val="28"/>
              </w:rPr>
              <w:t xml:space="preserve"> трех таблиц: </w:t>
            </w:r>
            <w:proofErr w:type="spellStart"/>
            <w:r>
              <w:rPr>
                <w:rStyle w:val="SourceText"/>
                <w:rFonts w:ascii="Times New Roman" w:hAnsi="Times New Roman"/>
                <w:sz w:val="28"/>
                <w:szCs w:val="28"/>
              </w:rPr>
              <w:t>tasks</w:t>
            </w:r>
            <w:proofErr w:type="spellEnd"/>
            <w:r>
              <w:rPr>
                <w:sz w:val="28"/>
                <w:szCs w:val="28"/>
              </w:rPr>
              <w:t xml:space="preserve">, </w:t>
            </w:r>
            <w:proofErr w:type="spellStart"/>
            <w:r>
              <w:rPr>
                <w:rStyle w:val="SourceText"/>
                <w:rFonts w:ascii="Times New Roman" w:hAnsi="Times New Roman"/>
                <w:sz w:val="28"/>
                <w:szCs w:val="28"/>
              </w:rPr>
              <w:t>task_robots</w:t>
            </w:r>
            <w:proofErr w:type="spellEnd"/>
            <w:r>
              <w:rPr>
                <w:sz w:val="28"/>
                <w:szCs w:val="28"/>
              </w:rPr>
              <w:t xml:space="preserve"> и </w:t>
            </w:r>
            <w:proofErr w:type="spellStart"/>
            <w:r>
              <w:rPr>
                <w:rStyle w:val="SourceText"/>
                <w:rFonts w:ascii="Times New Roman" w:hAnsi="Times New Roman"/>
                <w:sz w:val="28"/>
                <w:szCs w:val="28"/>
              </w:rPr>
              <w:t>robots</w:t>
            </w:r>
            <w:proofErr w:type="spellEnd"/>
            <w:r>
              <w:rPr>
                <w:sz w:val="28"/>
                <w:szCs w:val="28"/>
              </w:rPr>
              <w:t>.</w:t>
            </w:r>
          </w:p>
          <w:p w14:paraId="048ACAED" w14:textId="77777777" w:rsidR="00DA61E5" w:rsidRDefault="00DA61E5">
            <w:pPr>
              <w:pStyle w:val="TableContents"/>
              <w:spacing w:line="273" w:lineRule="auto"/>
              <w:rPr>
                <w:sz w:val="28"/>
                <w:szCs w:val="28"/>
              </w:rPr>
            </w:pPr>
          </w:p>
          <w:p w14:paraId="5B979946"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gramEnd"/>
            <w:r>
              <w:rPr>
                <w:sz w:val="28"/>
                <w:szCs w:val="28"/>
              </w:rPr>
              <w:t>\</w:t>
            </w:r>
            <w:proofErr w:type="spellStart"/>
            <w:r>
              <w:rPr>
                <w:sz w:val="28"/>
                <w:szCs w:val="28"/>
              </w:rPr>
              <w:t>log</w:t>
            </w:r>
            <w:proofErr w:type="spellEnd"/>
            <w:r>
              <w:rPr>
                <w:sz w:val="28"/>
                <w:szCs w:val="28"/>
              </w:rPr>
              <w:t xml:space="preserve"> N + R)</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61DFEE97" w14:textId="77777777" w:rsidR="00DA61E5" w:rsidRDefault="00DA61E5">
            <w:pPr>
              <w:pStyle w:val="TableContents"/>
              <w:spacing w:line="273" w:lineRule="auto"/>
            </w:pPr>
            <w:proofErr w:type="spellStart"/>
            <w:r>
              <w:rPr>
                <w:b/>
                <w:sz w:val="28"/>
                <w:szCs w:val="28"/>
              </w:rPr>
              <w:t>NoSQL</w:t>
            </w:r>
            <w:proofErr w:type="spellEnd"/>
            <w:r>
              <w:rPr>
                <w:b/>
                <w:sz w:val="28"/>
                <w:szCs w:val="28"/>
              </w:rPr>
              <w:t xml:space="preserve"> безоговорочно выигрывает.</w:t>
            </w:r>
            <w:r>
              <w:rPr>
                <w:sz w:val="28"/>
                <w:szCs w:val="28"/>
              </w:rPr>
              <w:t xml:space="preserve"> </w:t>
            </w:r>
            <w:proofErr w:type="spellStart"/>
            <w:r>
              <w:rPr>
                <w:sz w:val="28"/>
                <w:szCs w:val="28"/>
              </w:rPr>
              <w:t>MongoDB</w:t>
            </w:r>
            <w:proofErr w:type="spellEnd"/>
            <w:r>
              <w:rPr>
                <w:sz w:val="28"/>
                <w:szCs w:val="28"/>
              </w:rPr>
              <w:t xml:space="preserve"> просто открывает один готовый файл, где всё уже написано. SQL тратит ресурсы процессора на склейку таблиц «на лету».</w:t>
            </w:r>
          </w:p>
        </w:tc>
      </w:tr>
      <w:tr w:rsidR="00DA61E5" w14:paraId="147B0E16" w14:textId="77777777">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7B15D2A8" w14:textId="77777777" w:rsidR="00DA61E5" w:rsidRDefault="00DA61E5">
            <w:pPr>
              <w:pStyle w:val="TableContents"/>
              <w:spacing w:line="273" w:lineRule="auto"/>
            </w:pPr>
            <w:r>
              <w:rPr>
                <w:b/>
                <w:sz w:val="28"/>
                <w:szCs w:val="28"/>
              </w:rPr>
              <w:t>5</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0F3F773D" w14:textId="77777777" w:rsidR="00DA61E5" w:rsidRDefault="00DA61E5">
            <w:pPr>
              <w:pStyle w:val="TableContents"/>
              <w:spacing w:line="273" w:lineRule="auto"/>
            </w:pPr>
            <w:r>
              <w:rPr>
                <w:b/>
                <w:sz w:val="28"/>
                <w:szCs w:val="28"/>
              </w:rPr>
              <w:t>UC-05</w:t>
            </w:r>
            <w:proofErr w:type="gramStart"/>
            <w:r>
              <w:rPr>
                <w:b/>
                <w:sz w:val="28"/>
                <w:szCs w:val="28"/>
              </w:rPr>
              <w:t>:</w:t>
            </w:r>
            <w:r>
              <w:rPr>
                <w:sz w:val="28"/>
                <w:szCs w:val="28"/>
              </w:rPr>
              <w:t xml:space="preserve"> Вывести</w:t>
            </w:r>
            <w:proofErr w:type="gramEnd"/>
            <w:r>
              <w:rPr>
                <w:sz w:val="28"/>
                <w:szCs w:val="28"/>
              </w:rPr>
              <w:t xml:space="preserve"> на экран карту и показать актуальные координаты вообще всех живых роботов.</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10CE0A8C" w14:textId="77777777" w:rsidR="00DA61E5" w:rsidRDefault="00DA61E5">
            <w:pPr>
              <w:pStyle w:val="TableContents"/>
              <w:spacing w:line="273" w:lineRule="auto"/>
            </w:pPr>
            <w:r>
              <w:rPr>
                <w:sz w:val="28"/>
                <w:szCs w:val="28"/>
              </w:rPr>
              <w:t xml:space="preserve">Сканирование коллекции последних событий </w:t>
            </w:r>
            <w:proofErr w:type="spellStart"/>
            <w:r>
              <w:rPr>
                <w:rStyle w:val="SourceText"/>
                <w:rFonts w:ascii="Times New Roman" w:hAnsi="Times New Roman"/>
                <w:sz w:val="28"/>
                <w:szCs w:val="28"/>
              </w:rPr>
              <w:lastRenderedPageBreak/>
              <w:t>events</w:t>
            </w:r>
            <w:proofErr w:type="spellEnd"/>
            <w:r>
              <w:rPr>
                <w:sz w:val="28"/>
                <w:szCs w:val="28"/>
              </w:rPr>
              <w:t>.</w:t>
            </w:r>
          </w:p>
          <w:p w14:paraId="4B7756DA" w14:textId="77777777" w:rsidR="00DA61E5" w:rsidRDefault="00DA61E5">
            <w:pPr>
              <w:pStyle w:val="TableContents"/>
              <w:spacing w:line="273" w:lineRule="auto"/>
              <w:rPr>
                <w:sz w:val="28"/>
                <w:szCs w:val="28"/>
              </w:rPr>
            </w:pPr>
          </w:p>
          <w:p w14:paraId="3C4BD9AA" w14:textId="77777777" w:rsidR="00DA61E5" w:rsidRDefault="00DA61E5">
            <w:pPr>
              <w:pStyle w:val="TableContents"/>
              <w:spacing w:line="273" w:lineRule="auto"/>
            </w:pPr>
            <w:r>
              <w:rPr>
                <w:b/>
                <w:sz w:val="28"/>
                <w:szCs w:val="28"/>
              </w:rPr>
              <w:t>Сложность:</w:t>
            </w:r>
            <w:r>
              <w:rPr>
                <w:sz w:val="28"/>
                <w:szCs w:val="28"/>
              </w:rPr>
              <w:t xml:space="preserve"> O(R)</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44EA1AE3" w14:textId="77777777" w:rsidR="00DA61E5" w:rsidRDefault="00DA61E5">
            <w:pPr>
              <w:pStyle w:val="TableContents"/>
              <w:spacing w:line="273" w:lineRule="auto"/>
            </w:pPr>
            <w:r>
              <w:rPr>
                <w:sz w:val="28"/>
                <w:szCs w:val="28"/>
              </w:rPr>
              <w:lastRenderedPageBreak/>
              <w:t xml:space="preserve">Сканирование таблицы </w:t>
            </w:r>
            <w:proofErr w:type="spellStart"/>
            <w:r>
              <w:rPr>
                <w:rStyle w:val="SourceText"/>
                <w:rFonts w:ascii="Times New Roman" w:hAnsi="Times New Roman"/>
                <w:sz w:val="28"/>
                <w:szCs w:val="28"/>
              </w:rPr>
              <w:t>events</w:t>
            </w:r>
            <w:proofErr w:type="spellEnd"/>
            <w:r>
              <w:rPr>
                <w:sz w:val="28"/>
                <w:szCs w:val="28"/>
              </w:rPr>
              <w:t xml:space="preserve"> с фильтрацией по </w:t>
            </w:r>
            <w:r>
              <w:rPr>
                <w:sz w:val="28"/>
                <w:szCs w:val="28"/>
              </w:rPr>
              <w:lastRenderedPageBreak/>
              <w:t>времени.</w:t>
            </w:r>
          </w:p>
          <w:p w14:paraId="64163EEB" w14:textId="77777777" w:rsidR="00DA61E5" w:rsidRDefault="00DA61E5">
            <w:pPr>
              <w:pStyle w:val="TableContents"/>
              <w:spacing w:line="273" w:lineRule="auto"/>
              <w:rPr>
                <w:sz w:val="28"/>
                <w:szCs w:val="28"/>
              </w:rPr>
            </w:pPr>
          </w:p>
          <w:p w14:paraId="4478B003" w14:textId="77777777" w:rsidR="00DA61E5" w:rsidRDefault="00DA61E5">
            <w:pPr>
              <w:pStyle w:val="TableContents"/>
              <w:spacing w:line="273" w:lineRule="auto"/>
            </w:pPr>
            <w:r>
              <w:rPr>
                <w:b/>
                <w:sz w:val="28"/>
                <w:szCs w:val="28"/>
              </w:rPr>
              <w:t>Сложность:</w:t>
            </w:r>
            <w:r>
              <w:rPr>
                <w:sz w:val="28"/>
                <w:szCs w:val="28"/>
              </w:rPr>
              <w:t xml:space="preserve"> O(R)</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6505397B" w14:textId="77777777" w:rsidR="00DA61E5" w:rsidRDefault="00DA61E5">
            <w:pPr>
              <w:pStyle w:val="TableContents"/>
              <w:spacing w:line="273" w:lineRule="auto"/>
            </w:pPr>
            <w:r>
              <w:rPr>
                <w:b/>
                <w:sz w:val="28"/>
                <w:szCs w:val="28"/>
              </w:rPr>
              <w:lastRenderedPageBreak/>
              <w:t>Ничья.</w:t>
            </w:r>
            <w:r>
              <w:rPr>
                <w:sz w:val="28"/>
                <w:szCs w:val="28"/>
              </w:rPr>
              <w:t xml:space="preserve"> Нам в любом случае нужно поднять из базы актуальные координаты для </w:t>
            </w:r>
            <w:r>
              <w:rPr>
                <w:sz w:val="28"/>
                <w:szCs w:val="28"/>
              </w:rPr>
              <w:lastRenderedPageBreak/>
              <w:t>каждого робота (R).</w:t>
            </w:r>
          </w:p>
        </w:tc>
      </w:tr>
      <w:tr w:rsidR="00DA61E5" w14:paraId="31380691" w14:textId="77777777">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4FD812C5" w14:textId="77777777" w:rsidR="00DA61E5" w:rsidRDefault="00DA61E5">
            <w:pPr>
              <w:pStyle w:val="TableContents"/>
              <w:spacing w:line="273" w:lineRule="auto"/>
            </w:pPr>
            <w:r>
              <w:rPr>
                <w:b/>
                <w:sz w:val="28"/>
                <w:szCs w:val="28"/>
              </w:rPr>
              <w:lastRenderedPageBreak/>
              <w:t>6</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2F54F2EC" w14:textId="77777777" w:rsidR="00DA61E5" w:rsidRDefault="00DA61E5">
            <w:pPr>
              <w:pStyle w:val="TableContents"/>
              <w:spacing w:line="273" w:lineRule="auto"/>
            </w:pPr>
            <w:r>
              <w:rPr>
                <w:b/>
                <w:sz w:val="28"/>
                <w:szCs w:val="28"/>
              </w:rPr>
              <w:t>UC-06</w:t>
            </w:r>
            <w:proofErr w:type="gramStart"/>
            <w:r>
              <w:rPr>
                <w:b/>
                <w:sz w:val="28"/>
                <w:szCs w:val="28"/>
              </w:rPr>
              <w:t>:</w:t>
            </w:r>
            <w:r>
              <w:rPr>
                <w:sz w:val="28"/>
                <w:szCs w:val="28"/>
              </w:rPr>
              <w:t xml:space="preserve"> Найти</w:t>
            </w:r>
            <w:proofErr w:type="gramEnd"/>
            <w:r>
              <w:rPr>
                <w:sz w:val="28"/>
                <w:szCs w:val="28"/>
              </w:rPr>
              <w:t xml:space="preserve"> роботов, которые проезжали близко (в радиусе N метров) от зоны препятствия "А".</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68F81C07" w14:textId="77777777" w:rsidR="00DA61E5" w:rsidRDefault="00DA61E5">
            <w:pPr>
              <w:pStyle w:val="TableContents"/>
              <w:spacing w:line="273" w:lineRule="auto"/>
            </w:pPr>
            <w:r>
              <w:rPr>
                <w:sz w:val="28"/>
                <w:szCs w:val="28"/>
              </w:rPr>
              <w:t xml:space="preserve">Находим координаты препятствия, затем ищем точки в </w:t>
            </w:r>
            <w:proofErr w:type="spellStart"/>
            <w:r>
              <w:rPr>
                <w:rStyle w:val="SourceText"/>
                <w:rFonts w:ascii="Times New Roman" w:hAnsi="Times New Roman"/>
                <w:sz w:val="28"/>
                <w:szCs w:val="28"/>
              </w:rPr>
              <w:t>events</w:t>
            </w:r>
            <w:proofErr w:type="spellEnd"/>
            <w:r>
              <w:rPr>
                <w:sz w:val="28"/>
                <w:szCs w:val="28"/>
              </w:rPr>
              <w:t xml:space="preserve"> по диапазону координат.</w:t>
            </w:r>
          </w:p>
          <w:p w14:paraId="11581FA6" w14:textId="77777777" w:rsidR="00DA61E5" w:rsidRDefault="00DA61E5">
            <w:pPr>
              <w:pStyle w:val="TableContents"/>
              <w:spacing w:line="273" w:lineRule="auto"/>
              <w:rPr>
                <w:sz w:val="28"/>
                <w:szCs w:val="28"/>
              </w:rPr>
            </w:pPr>
          </w:p>
          <w:p w14:paraId="7CC2D461"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spellStart"/>
            <w:proofErr w:type="gramEnd"/>
            <w:r>
              <w:rPr>
                <w:sz w:val="28"/>
                <w:szCs w:val="28"/>
              </w:rPr>
              <w:t>log</w:t>
            </w:r>
            <w:proofErr w:type="spellEnd"/>
            <w:r>
              <w:rPr>
                <w:sz w:val="28"/>
                <w:szCs w:val="28"/>
              </w:rPr>
              <w:t xml:space="preserve"> N)</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595A8C77" w14:textId="77777777" w:rsidR="00DA61E5" w:rsidRDefault="00DA61E5">
            <w:pPr>
              <w:pStyle w:val="TableContents"/>
              <w:spacing w:line="273" w:lineRule="auto"/>
            </w:pPr>
            <w:r>
              <w:rPr>
                <w:sz w:val="28"/>
                <w:szCs w:val="28"/>
              </w:rPr>
              <w:t>Запрос со склейкой (</w:t>
            </w:r>
            <w:r>
              <w:rPr>
                <w:rStyle w:val="SourceText"/>
                <w:rFonts w:ascii="Times New Roman" w:hAnsi="Times New Roman"/>
                <w:sz w:val="28"/>
                <w:szCs w:val="28"/>
              </w:rPr>
              <w:t>JOIN</w:t>
            </w:r>
            <w:r>
              <w:rPr>
                <w:sz w:val="28"/>
                <w:szCs w:val="28"/>
              </w:rPr>
              <w:t xml:space="preserve">) таблиц </w:t>
            </w:r>
            <w:proofErr w:type="spellStart"/>
            <w:r>
              <w:rPr>
                <w:rStyle w:val="SourceText"/>
                <w:rFonts w:ascii="Times New Roman" w:hAnsi="Times New Roman"/>
                <w:sz w:val="28"/>
                <w:szCs w:val="28"/>
              </w:rPr>
              <w:t>events</w:t>
            </w:r>
            <w:proofErr w:type="spellEnd"/>
            <w:r>
              <w:rPr>
                <w:sz w:val="28"/>
                <w:szCs w:val="28"/>
              </w:rPr>
              <w:t xml:space="preserve"> и </w:t>
            </w:r>
            <w:proofErr w:type="spellStart"/>
            <w:r>
              <w:rPr>
                <w:rStyle w:val="SourceText"/>
                <w:rFonts w:ascii="Times New Roman" w:hAnsi="Times New Roman"/>
                <w:sz w:val="28"/>
                <w:szCs w:val="28"/>
              </w:rPr>
              <w:t>obstacles</w:t>
            </w:r>
            <w:proofErr w:type="spellEnd"/>
            <w:r>
              <w:rPr>
                <w:sz w:val="28"/>
                <w:szCs w:val="28"/>
              </w:rPr>
              <w:t xml:space="preserve"> по условию </w:t>
            </w:r>
            <w:r>
              <w:rPr>
                <w:rStyle w:val="SourceText"/>
                <w:rFonts w:ascii="Times New Roman" w:hAnsi="Times New Roman"/>
                <w:sz w:val="28"/>
                <w:szCs w:val="28"/>
              </w:rPr>
              <w:t>BETWEEN</w:t>
            </w:r>
            <w:r>
              <w:rPr>
                <w:sz w:val="28"/>
                <w:szCs w:val="28"/>
              </w:rPr>
              <w:t>.</w:t>
            </w:r>
          </w:p>
          <w:p w14:paraId="01CB9B8F" w14:textId="77777777" w:rsidR="00DA61E5" w:rsidRDefault="00DA61E5">
            <w:pPr>
              <w:pStyle w:val="TableContents"/>
              <w:spacing w:line="273" w:lineRule="auto"/>
              <w:rPr>
                <w:sz w:val="28"/>
                <w:szCs w:val="28"/>
              </w:rPr>
            </w:pPr>
          </w:p>
          <w:p w14:paraId="7B1B66C2" w14:textId="77777777" w:rsidR="00DA61E5" w:rsidRDefault="00DA61E5">
            <w:pPr>
              <w:pStyle w:val="TableContents"/>
              <w:spacing w:line="273" w:lineRule="auto"/>
            </w:pPr>
            <w:r>
              <w:rPr>
                <w:b/>
                <w:sz w:val="28"/>
                <w:szCs w:val="28"/>
              </w:rPr>
              <w:t>Сложность:</w:t>
            </w:r>
            <w:r>
              <w:rPr>
                <w:sz w:val="28"/>
                <w:szCs w:val="28"/>
              </w:rPr>
              <w:t xml:space="preserve"> </w:t>
            </w:r>
            <w:proofErr w:type="gramStart"/>
            <w:r>
              <w:rPr>
                <w:sz w:val="28"/>
                <w:szCs w:val="28"/>
              </w:rPr>
              <w:t>O(</w:t>
            </w:r>
            <w:proofErr w:type="gramEnd"/>
            <w:r>
              <w:rPr>
                <w:sz w:val="28"/>
                <w:szCs w:val="28"/>
              </w:rPr>
              <w:t>N *M)</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654207F4" w14:textId="77777777" w:rsidR="00DA61E5" w:rsidRDefault="00DA61E5">
            <w:pPr>
              <w:pStyle w:val="TableContents"/>
              <w:spacing w:line="273" w:lineRule="auto"/>
            </w:pPr>
            <w:proofErr w:type="spellStart"/>
            <w:r>
              <w:rPr>
                <w:b/>
                <w:sz w:val="28"/>
                <w:szCs w:val="28"/>
              </w:rPr>
              <w:t>NoSQL</w:t>
            </w:r>
            <w:proofErr w:type="spellEnd"/>
            <w:r>
              <w:rPr>
                <w:b/>
                <w:sz w:val="28"/>
                <w:szCs w:val="28"/>
              </w:rPr>
              <w:t xml:space="preserve"> выигрывает.</w:t>
            </w:r>
            <w:r>
              <w:rPr>
                <w:sz w:val="28"/>
                <w:szCs w:val="28"/>
              </w:rPr>
              <w:t xml:space="preserve"> В реляционных базах такие геометрические склейки без специальных (пространственных) индексов заставляют базу перебирать миллионы строк.</w:t>
            </w:r>
          </w:p>
        </w:tc>
      </w:tr>
      <w:tr w:rsidR="00DA61E5" w14:paraId="4260E08F" w14:textId="77777777">
        <w:tc>
          <w:tcPr>
            <w:tcW w:w="361" w:type="dxa"/>
            <w:tcBorders>
              <w:top w:val="none" w:sz="1" w:space="0" w:color="C4C7C5"/>
              <w:left w:val="none" w:sz="1" w:space="0" w:color="C4C7C5"/>
              <w:bottom w:val="none" w:sz="1" w:space="0" w:color="C4C7C5"/>
              <w:right w:val="none" w:sz="1" w:space="0" w:color="C4C7C5"/>
            </w:tcBorders>
            <w:shd w:val="clear" w:color="auto" w:fill="auto"/>
            <w:vAlign w:val="center"/>
          </w:tcPr>
          <w:p w14:paraId="4D60A3DE" w14:textId="77777777" w:rsidR="00DA61E5" w:rsidRDefault="00DA61E5">
            <w:pPr>
              <w:pStyle w:val="TableContents"/>
              <w:spacing w:line="273" w:lineRule="auto"/>
            </w:pPr>
            <w:r>
              <w:rPr>
                <w:b/>
                <w:sz w:val="28"/>
                <w:szCs w:val="28"/>
              </w:rPr>
              <w:t>7</w:t>
            </w:r>
          </w:p>
        </w:tc>
        <w:tc>
          <w:tcPr>
            <w:tcW w:w="3001" w:type="dxa"/>
            <w:tcBorders>
              <w:top w:val="none" w:sz="1" w:space="0" w:color="C4C7C5"/>
              <w:left w:val="none" w:sz="1" w:space="0" w:color="C4C7C5"/>
              <w:bottom w:val="none" w:sz="1" w:space="0" w:color="C4C7C5"/>
              <w:right w:val="none" w:sz="1" w:space="0" w:color="C4C7C5"/>
            </w:tcBorders>
            <w:shd w:val="clear" w:color="auto" w:fill="auto"/>
            <w:vAlign w:val="center"/>
          </w:tcPr>
          <w:p w14:paraId="0F7B6886" w14:textId="77777777" w:rsidR="00DA61E5" w:rsidRDefault="00DA61E5">
            <w:pPr>
              <w:pStyle w:val="TableContents"/>
              <w:spacing w:line="273" w:lineRule="auto"/>
            </w:pPr>
            <w:r>
              <w:rPr>
                <w:b/>
                <w:sz w:val="28"/>
                <w:szCs w:val="28"/>
              </w:rPr>
              <w:t>UC-06</w:t>
            </w:r>
            <w:proofErr w:type="gramStart"/>
            <w:r>
              <w:rPr>
                <w:b/>
                <w:sz w:val="28"/>
                <w:szCs w:val="28"/>
              </w:rPr>
              <w:t>:</w:t>
            </w:r>
            <w:r>
              <w:rPr>
                <w:sz w:val="28"/>
                <w:szCs w:val="28"/>
              </w:rPr>
              <w:t xml:space="preserve"> Найти</w:t>
            </w:r>
            <w:proofErr w:type="gramEnd"/>
            <w:r>
              <w:rPr>
                <w:sz w:val="28"/>
                <w:szCs w:val="28"/>
              </w:rPr>
              <w:t xml:space="preserve"> роботов-нарушителей, которые превысили скорость.</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0C658D3D" w14:textId="77777777" w:rsidR="00DA61E5" w:rsidRDefault="00DA61E5">
            <w:pPr>
              <w:pStyle w:val="TableContents"/>
              <w:spacing w:line="273" w:lineRule="auto"/>
            </w:pPr>
            <w:r>
              <w:rPr>
                <w:sz w:val="28"/>
                <w:szCs w:val="28"/>
              </w:rPr>
              <w:t xml:space="preserve">Проверка поля </w:t>
            </w:r>
            <w:proofErr w:type="spellStart"/>
            <w:r>
              <w:rPr>
                <w:rStyle w:val="SourceText"/>
                <w:rFonts w:ascii="Times New Roman" w:hAnsi="Times New Roman"/>
                <w:sz w:val="28"/>
                <w:szCs w:val="28"/>
              </w:rPr>
              <w:t>speed</w:t>
            </w:r>
            <w:proofErr w:type="spellEnd"/>
            <w:r>
              <w:rPr>
                <w:sz w:val="28"/>
                <w:szCs w:val="28"/>
              </w:rPr>
              <w:t xml:space="preserve"> в коллекции логов </w:t>
            </w:r>
            <w:proofErr w:type="spellStart"/>
            <w:r>
              <w:rPr>
                <w:rStyle w:val="SourceText"/>
                <w:rFonts w:ascii="Times New Roman" w:hAnsi="Times New Roman"/>
                <w:sz w:val="28"/>
                <w:szCs w:val="28"/>
              </w:rPr>
              <w:t>events</w:t>
            </w:r>
            <w:proofErr w:type="spellEnd"/>
            <w:r>
              <w:rPr>
                <w:sz w:val="28"/>
                <w:szCs w:val="28"/>
              </w:rPr>
              <w:t>.</w:t>
            </w:r>
          </w:p>
          <w:p w14:paraId="2EE80540" w14:textId="77777777" w:rsidR="00DA61E5" w:rsidRDefault="00DA61E5">
            <w:pPr>
              <w:pStyle w:val="TableContents"/>
              <w:spacing w:line="273" w:lineRule="auto"/>
              <w:rPr>
                <w:sz w:val="28"/>
                <w:szCs w:val="28"/>
              </w:rPr>
            </w:pPr>
          </w:p>
          <w:p w14:paraId="161E228C" w14:textId="77777777" w:rsidR="00DA61E5" w:rsidRDefault="00DA61E5">
            <w:pPr>
              <w:pStyle w:val="TableContents"/>
              <w:spacing w:line="273" w:lineRule="auto"/>
            </w:pPr>
            <w:r>
              <w:rPr>
                <w:b/>
                <w:sz w:val="28"/>
                <w:szCs w:val="28"/>
              </w:rPr>
              <w:t>Сложность:</w:t>
            </w:r>
            <w:r>
              <w:rPr>
                <w:sz w:val="28"/>
                <w:szCs w:val="28"/>
              </w:rPr>
              <w:t xml:space="preserve"> O(E)</w:t>
            </w:r>
          </w:p>
        </w:tc>
        <w:tc>
          <w:tcPr>
            <w:tcW w:w="1919" w:type="dxa"/>
            <w:tcBorders>
              <w:top w:val="none" w:sz="1" w:space="0" w:color="C4C7C5"/>
              <w:left w:val="none" w:sz="1" w:space="0" w:color="C4C7C5"/>
              <w:bottom w:val="none" w:sz="1" w:space="0" w:color="C4C7C5"/>
              <w:right w:val="none" w:sz="1" w:space="0" w:color="C4C7C5"/>
            </w:tcBorders>
            <w:shd w:val="clear" w:color="auto" w:fill="auto"/>
            <w:vAlign w:val="center"/>
          </w:tcPr>
          <w:p w14:paraId="1D20147A" w14:textId="77777777" w:rsidR="00DA61E5" w:rsidRDefault="00DA61E5">
            <w:pPr>
              <w:pStyle w:val="TableContents"/>
              <w:spacing w:line="273" w:lineRule="auto"/>
            </w:pPr>
            <w:r>
              <w:rPr>
                <w:sz w:val="28"/>
                <w:szCs w:val="28"/>
              </w:rPr>
              <w:t xml:space="preserve">Проверка поля </w:t>
            </w:r>
            <w:proofErr w:type="spellStart"/>
            <w:r>
              <w:rPr>
                <w:rStyle w:val="SourceText"/>
                <w:rFonts w:ascii="Times New Roman" w:hAnsi="Times New Roman"/>
                <w:sz w:val="28"/>
                <w:szCs w:val="28"/>
              </w:rPr>
              <w:t>speed</w:t>
            </w:r>
            <w:proofErr w:type="spellEnd"/>
            <w:r>
              <w:rPr>
                <w:sz w:val="28"/>
                <w:szCs w:val="28"/>
              </w:rPr>
              <w:t xml:space="preserve"> в таблице </w:t>
            </w:r>
            <w:proofErr w:type="spellStart"/>
            <w:r>
              <w:rPr>
                <w:rStyle w:val="SourceText"/>
                <w:rFonts w:ascii="Times New Roman" w:hAnsi="Times New Roman"/>
                <w:sz w:val="28"/>
                <w:szCs w:val="28"/>
              </w:rPr>
              <w:t>events</w:t>
            </w:r>
            <w:proofErr w:type="spellEnd"/>
            <w:r>
              <w:rPr>
                <w:sz w:val="28"/>
                <w:szCs w:val="28"/>
              </w:rPr>
              <w:t>.</w:t>
            </w:r>
          </w:p>
          <w:p w14:paraId="72BE47F6" w14:textId="77777777" w:rsidR="00DA61E5" w:rsidRDefault="00DA61E5">
            <w:pPr>
              <w:pStyle w:val="TableContents"/>
              <w:spacing w:line="273" w:lineRule="auto"/>
              <w:rPr>
                <w:sz w:val="28"/>
                <w:szCs w:val="28"/>
              </w:rPr>
            </w:pPr>
          </w:p>
          <w:p w14:paraId="08DB98B0" w14:textId="77777777" w:rsidR="00DA61E5" w:rsidRDefault="00DA61E5">
            <w:pPr>
              <w:pStyle w:val="TableContents"/>
              <w:spacing w:line="273" w:lineRule="auto"/>
            </w:pPr>
            <w:r>
              <w:rPr>
                <w:b/>
                <w:sz w:val="28"/>
                <w:szCs w:val="28"/>
              </w:rPr>
              <w:t>Сложность:</w:t>
            </w:r>
            <w:r>
              <w:rPr>
                <w:sz w:val="28"/>
                <w:szCs w:val="28"/>
              </w:rPr>
              <w:t xml:space="preserve"> O(E)</w:t>
            </w:r>
          </w:p>
        </w:tc>
        <w:tc>
          <w:tcPr>
            <w:tcW w:w="2715" w:type="dxa"/>
            <w:tcBorders>
              <w:top w:val="none" w:sz="1" w:space="0" w:color="C4C7C5"/>
              <w:left w:val="none" w:sz="1" w:space="0" w:color="C4C7C5"/>
              <w:bottom w:val="none" w:sz="1" w:space="0" w:color="C4C7C5"/>
              <w:right w:val="none" w:sz="1" w:space="0" w:color="C4C7C5"/>
            </w:tcBorders>
            <w:shd w:val="clear" w:color="auto" w:fill="auto"/>
            <w:vAlign w:val="center"/>
          </w:tcPr>
          <w:p w14:paraId="6B7D5633" w14:textId="77777777" w:rsidR="00DA61E5" w:rsidRDefault="00DA61E5">
            <w:pPr>
              <w:pStyle w:val="TableContents"/>
              <w:spacing w:line="273" w:lineRule="auto"/>
            </w:pPr>
            <w:r>
              <w:rPr>
                <w:b/>
                <w:sz w:val="28"/>
                <w:szCs w:val="28"/>
              </w:rPr>
              <w:t>Ничья.</w:t>
            </w:r>
            <w:r>
              <w:rPr>
                <w:sz w:val="28"/>
                <w:szCs w:val="28"/>
              </w:rPr>
              <w:t xml:space="preserve"> Обе базы просто перебирают лог событий (E) и вытаскивают строки, где скорость больше нормы.</w:t>
            </w:r>
          </w:p>
        </w:tc>
      </w:tr>
    </w:tbl>
    <w:p w14:paraId="19939582" w14:textId="77777777" w:rsidR="00DA61E5" w:rsidRDefault="00DA61E5">
      <w:pPr>
        <w:spacing w:line="360" w:lineRule="auto"/>
        <w:rPr>
          <w:sz w:val="28"/>
          <w:szCs w:val="28"/>
        </w:rPr>
      </w:pPr>
    </w:p>
    <w:p w14:paraId="4DDB619C" w14:textId="77777777" w:rsidR="00DA61E5" w:rsidRDefault="00DA61E5">
      <w:pPr>
        <w:spacing w:line="360" w:lineRule="auto"/>
        <w:rPr>
          <w:sz w:val="28"/>
          <w:szCs w:val="28"/>
        </w:rPr>
      </w:pPr>
    </w:p>
    <w:p w14:paraId="743C7F27" w14:textId="77777777" w:rsidR="00DA61E5" w:rsidRDefault="00DA61E5">
      <w:pPr>
        <w:spacing w:line="360" w:lineRule="auto"/>
      </w:pPr>
      <w:r>
        <w:rPr>
          <w:sz w:val="28"/>
          <w:szCs w:val="28"/>
        </w:rPr>
        <w:t>Примеры реализации сложных запросов из таблицы:</w:t>
      </w:r>
    </w:p>
    <w:p w14:paraId="4FE6E112" w14:textId="77777777" w:rsidR="00DA61E5" w:rsidRPr="00315952" w:rsidRDefault="00DA61E5">
      <w:pPr>
        <w:spacing w:line="360" w:lineRule="auto"/>
        <w:rPr>
          <w:lang w:val="en-US"/>
        </w:rPr>
      </w:pPr>
      <w:proofErr w:type="spellStart"/>
      <w:r>
        <w:rPr>
          <w:b/>
          <w:bCs/>
          <w:sz w:val="28"/>
          <w:szCs w:val="28"/>
        </w:rPr>
        <w:t>Юзкейс</w:t>
      </w:r>
      <w:proofErr w:type="spellEnd"/>
      <w:r w:rsidRPr="00315952">
        <w:rPr>
          <w:b/>
          <w:bCs/>
          <w:sz w:val="28"/>
          <w:szCs w:val="28"/>
          <w:lang w:val="en-US"/>
        </w:rPr>
        <w:t xml:space="preserve"> №6 (NoSQL / MongoDB):</w:t>
      </w:r>
    </w:p>
    <w:p w14:paraId="67554A93" w14:textId="77777777" w:rsidR="00DA61E5" w:rsidRPr="00315952" w:rsidRDefault="00DA61E5">
      <w:pPr>
        <w:spacing w:line="360" w:lineRule="auto"/>
        <w:rPr>
          <w:lang w:val="en-US"/>
        </w:rPr>
      </w:pPr>
      <w:r w:rsidRPr="00315952">
        <w:rPr>
          <w:rFonts w:ascii="Cornier  New" w:hAnsi="Cornier  New"/>
          <w:sz w:val="20"/>
          <w:szCs w:val="20"/>
          <w:lang w:val="en-US"/>
        </w:rPr>
        <w:t xml:space="preserve">const </w:t>
      </w:r>
      <w:proofErr w:type="spellStart"/>
      <w:r w:rsidRPr="00315952">
        <w:rPr>
          <w:rFonts w:ascii="Cornier  New" w:hAnsi="Cornier  New"/>
          <w:sz w:val="20"/>
          <w:szCs w:val="20"/>
          <w:lang w:val="en-US"/>
        </w:rPr>
        <w:t>obs</w:t>
      </w:r>
      <w:proofErr w:type="spellEnd"/>
      <w:r w:rsidRPr="00315952">
        <w:rPr>
          <w:rFonts w:ascii="Cornier  New" w:hAnsi="Cornier  New"/>
          <w:sz w:val="20"/>
          <w:szCs w:val="20"/>
          <w:lang w:val="en-US"/>
        </w:rPr>
        <w:t xml:space="preserve"> = </w:t>
      </w:r>
      <w:proofErr w:type="spellStart"/>
      <w:proofErr w:type="gramStart"/>
      <w:r w:rsidRPr="00315952">
        <w:rPr>
          <w:rFonts w:ascii="Cornier  New" w:hAnsi="Cornier  New"/>
          <w:sz w:val="20"/>
          <w:szCs w:val="20"/>
          <w:lang w:val="en-US"/>
        </w:rPr>
        <w:t>db.obstacles</w:t>
      </w:r>
      <w:proofErr w:type="gramEnd"/>
      <w:r w:rsidRPr="00315952">
        <w:rPr>
          <w:rFonts w:ascii="Cornier  New" w:hAnsi="Cornier  New"/>
          <w:sz w:val="20"/>
          <w:szCs w:val="20"/>
          <w:lang w:val="en-US"/>
        </w:rPr>
        <w:t>.findOne</w:t>
      </w:r>
      <w:proofErr w:type="spellEnd"/>
      <w:r w:rsidRPr="00315952">
        <w:rPr>
          <w:rFonts w:ascii="Cornier  New" w:hAnsi="Cornier  New"/>
          <w:sz w:val="20"/>
          <w:szCs w:val="20"/>
          <w:lang w:val="en-US"/>
        </w:rPr>
        <w:t>({ "name": "A" });</w:t>
      </w:r>
    </w:p>
    <w:p w14:paraId="4E1ADDD7" w14:textId="77777777" w:rsidR="00DA61E5" w:rsidRPr="00315952" w:rsidRDefault="00DA61E5">
      <w:pPr>
        <w:spacing w:line="360" w:lineRule="auto"/>
        <w:rPr>
          <w:lang w:val="en-US"/>
        </w:rPr>
      </w:pPr>
      <w:proofErr w:type="spellStart"/>
      <w:proofErr w:type="gramStart"/>
      <w:r w:rsidRPr="00315952">
        <w:rPr>
          <w:rFonts w:ascii="Cornier  New" w:hAnsi="Cornier  New"/>
          <w:sz w:val="20"/>
          <w:szCs w:val="20"/>
          <w:lang w:val="en-US"/>
        </w:rPr>
        <w:t>db.events</w:t>
      </w:r>
      <w:proofErr w:type="gramEnd"/>
      <w:r w:rsidRPr="00315952">
        <w:rPr>
          <w:rFonts w:ascii="Cornier  New" w:hAnsi="Cornier  New"/>
          <w:sz w:val="20"/>
          <w:szCs w:val="20"/>
          <w:lang w:val="en-US"/>
        </w:rPr>
        <w:t>.distinct</w:t>
      </w:r>
      <w:proofErr w:type="spellEnd"/>
      <w:r w:rsidRPr="00315952">
        <w:rPr>
          <w:rFonts w:ascii="Cornier  New" w:hAnsi="Cornier  New"/>
          <w:sz w:val="20"/>
          <w:szCs w:val="20"/>
          <w:lang w:val="en-US"/>
        </w:rPr>
        <w:t>("</w:t>
      </w:r>
      <w:proofErr w:type="spellStart"/>
      <w:r w:rsidRPr="00315952">
        <w:rPr>
          <w:rFonts w:ascii="Cornier  New" w:hAnsi="Cornier  New"/>
          <w:sz w:val="20"/>
          <w:szCs w:val="20"/>
          <w:lang w:val="en-US"/>
        </w:rPr>
        <w:t>robotId</w:t>
      </w:r>
      <w:proofErr w:type="spellEnd"/>
      <w:r w:rsidRPr="00315952">
        <w:rPr>
          <w:rFonts w:ascii="Cornier  New" w:hAnsi="Cornier  New"/>
          <w:sz w:val="20"/>
          <w:szCs w:val="20"/>
          <w:lang w:val="en-US"/>
        </w:rPr>
        <w:t>", {</w:t>
      </w:r>
    </w:p>
    <w:p w14:paraId="77BD6548" w14:textId="77777777" w:rsidR="00DA61E5" w:rsidRPr="00315952" w:rsidRDefault="00DA61E5">
      <w:pPr>
        <w:spacing w:line="360" w:lineRule="auto"/>
        <w:rPr>
          <w:lang w:val="en-US"/>
        </w:rPr>
      </w:pPr>
      <w:r w:rsidRPr="00315952">
        <w:rPr>
          <w:rFonts w:ascii="Cornier  New" w:hAnsi="Cornier  New"/>
          <w:sz w:val="20"/>
          <w:szCs w:val="20"/>
          <w:lang w:val="en-US"/>
        </w:rPr>
        <w:t xml:space="preserve">    "type": "</w:t>
      </w:r>
      <w:proofErr w:type="spellStart"/>
      <w:r w:rsidRPr="00315952">
        <w:rPr>
          <w:rFonts w:ascii="Cornier  New" w:hAnsi="Cornier  New"/>
          <w:sz w:val="20"/>
          <w:szCs w:val="20"/>
          <w:lang w:val="en-US"/>
        </w:rPr>
        <w:t>track_point</w:t>
      </w:r>
      <w:proofErr w:type="spellEnd"/>
      <w:r w:rsidRPr="00315952">
        <w:rPr>
          <w:rFonts w:ascii="Cornier  New" w:hAnsi="Cornier  New"/>
          <w:sz w:val="20"/>
          <w:szCs w:val="20"/>
          <w:lang w:val="en-US"/>
        </w:rPr>
        <w:t>",</w:t>
      </w:r>
    </w:p>
    <w:p w14:paraId="37E375BD" w14:textId="77777777" w:rsidR="00DA61E5" w:rsidRPr="00315952" w:rsidRDefault="00DA61E5">
      <w:pPr>
        <w:spacing w:line="360" w:lineRule="auto"/>
        <w:rPr>
          <w:lang w:val="en-US"/>
        </w:rPr>
      </w:pPr>
      <w:r w:rsidRPr="00315952">
        <w:rPr>
          <w:rFonts w:ascii="Cornier  New" w:hAnsi="Cornier  New"/>
          <w:sz w:val="20"/>
          <w:szCs w:val="20"/>
          <w:lang w:val="en-US"/>
        </w:rPr>
        <w:t xml:space="preserve">    "</w:t>
      </w:r>
      <w:proofErr w:type="spellStart"/>
      <w:r w:rsidRPr="00315952">
        <w:rPr>
          <w:rFonts w:ascii="Cornier  New" w:hAnsi="Cornier  New"/>
          <w:sz w:val="20"/>
          <w:szCs w:val="20"/>
          <w:lang w:val="en-US"/>
        </w:rPr>
        <w:t>position.x</w:t>
      </w:r>
      <w:proofErr w:type="spellEnd"/>
      <w:r w:rsidRPr="00315952">
        <w:rPr>
          <w:rFonts w:ascii="Cornier  New" w:hAnsi="Cornier  New"/>
          <w:sz w:val="20"/>
          <w:szCs w:val="20"/>
          <w:lang w:val="en-US"/>
        </w:rPr>
        <w:t xml:space="preserve">": </w:t>
      </w:r>
      <w:proofErr w:type="gramStart"/>
      <w:r w:rsidRPr="00315952">
        <w:rPr>
          <w:rFonts w:ascii="Cornier  New" w:hAnsi="Cornier  New"/>
          <w:sz w:val="20"/>
          <w:szCs w:val="20"/>
          <w:lang w:val="en-US"/>
        </w:rPr>
        <w:t xml:space="preserve">{ </w:t>
      </w:r>
      <w:proofErr w:type="spellStart"/>
      <w:r w:rsidRPr="00315952">
        <w:rPr>
          <w:rFonts w:ascii="Cornier  New" w:hAnsi="Cornier  New"/>
          <w:sz w:val="20"/>
          <w:szCs w:val="20"/>
          <w:lang w:val="en-US"/>
        </w:rPr>
        <w:t>gte</w:t>
      </w:r>
      <w:proofErr w:type="spellEnd"/>
      <w:proofErr w:type="gramEnd"/>
      <w:r w:rsidRPr="00315952">
        <w:rPr>
          <w:rFonts w:ascii="Cornier  New" w:hAnsi="Cornier  New"/>
          <w:sz w:val="20"/>
          <w:szCs w:val="20"/>
          <w:lang w:val="en-US"/>
        </w:rPr>
        <w:t xml:space="preserve">: </w:t>
      </w:r>
      <w:proofErr w:type="spellStart"/>
      <w:r w:rsidRPr="00315952">
        <w:rPr>
          <w:rFonts w:ascii="Cornier  New" w:hAnsi="Cornier  New"/>
          <w:sz w:val="20"/>
          <w:szCs w:val="20"/>
          <w:lang w:val="en-US"/>
        </w:rPr>
        <w:t>obs.minX</w:t>
      </w:r>
      <w:proofErr w:type="spellEnd"/>
      <w:r w:rsidRPr="00315952">
        <w:rPr>
          <w:rFonts w:ascii="Cornier  New" w:hAnsi="Cornier  New"/>
          <w:sz w:val="20"/>
          <w:szCs w:val="20"/>
          <w:lang w:val="en-US"/>
        </w:rPr>
        <w:t xml:space="preserve"> - N, </w:t>
      </w:r>
      <w:proofErr w:type="spellStart"/>
      <w:r w:rsidRPr="00315952">
        <w:rPr>
          <w:rFonts w:ascii="Cornier  New" w:hAnsi="Cornier  New"/>
          <w:sz w:val="20"/>
          <w:szCs w:val="20"/>
          <w:lang w:val="en-US"/>
        </w:rPr>
        <w:t>lte</w:t>
      </w:r>
      <w:proofErr w:type="spellEnd"/>
      <w:r w:rsidRPr="00315952">
        <w:rPr>
          <w:rFonts w:ascii="Cornier  New" w:hAnsi="Cornier  New"/>
          <w:sz w:val="20"/>
          <w:szCs w:val="20"/>
          <w:lang w:val="en-US"/>
        </w:rPr>
        <w:t xml:space="preserve">: </w:t>
      </w:r>
      <w:proofErr w:type="spellStart"/>
      <w:r w:rsidRPr="00315952">
        <w:rPr>
          <w:rFonts w:ascii="Cornier  New" w:hAnsi="Cornier  New"/>
          <w:sz w:val="20"/>
          <w:szCs w:val="20"/>
          <w:lang w:val="en-US"/>
        </w:rPr>
        <w:t>obs.maxX</w:t>
      </w:r>
      <w:proofErr w:type="spellEnd"/>
      <w:r w:rsidRPr="00315952">
        <w:rPr>
          <w:rFonts w:ascii="Cornier  New" w:hAnsi="Cornier  New"/>
          <w:sz w:val="20"/>
          <w:szCs w:val="20"/>
          <w:lang w:val="en-US"/>
        </w:rPr>
        <w:t xml:space="preserve"> + N },</w:t>
      </w:r>
    </w:p>
    <w:p w14:paraId="2C28B3CB" w14:textId="77777777" w:rsidR="00DA61E5" w:rsidRPr="00315952" w:rsidRDefault="00DA61E5">
      <w:pPr>
        <w:spacing w:line="360" w:lineRule="auto"/>
        <w:rPr>
          <w:lang w:val="en-US"/>
        </w:rPr>
      </w:pPr>
      <w:r w:rsidRPr="00315952">
        <w:rPr>
          <w:rFonts w:ascii="Cornier  New" w:hAnsi="Cornier  New"/>
          <w:sz w:val="20"/>
          <w:szCs w:val="20"/>
          <w:lang w:val="en-US"/>
        </w:rPr>
        <w:lastRenderedPageBreak/>
        <w:t xml:space="preserve">    "</w:t>
      </w:r>
      <w:proofErr w:type="spellStart"/>
      <w:proofErr w:type="gramStart"/>
      <w:r w:rsidRPr="00315952">
        <w:rPr>
          <w:rFonts w:ascii="Cornier  New" w:hAnsi="Cornier  New"/>
          <w:sz w:val="20"/>
          <w:szCs w:val="20"/>
          <w:lang w:val="en-US"/>
        </w:rPr>
        <w:t>position.y</w:t>
      </w:r>
      <w:proofErr w:type="spellEnd"/>
      <w:proofErr w:type="gramEnd"/>
      <w:r w:rsidRPr="00315952">
        <w:rPr>
          <w:rFonts w:ascii="Cornier  New" w:hAnsi="Cornier  New"/>
          <w:sz w:val="20"/>
          <w:szCs w:val="20"/>
          <w:lang w:val="en-US"/>
        </w:rPr>
        <w:t xml:space="preserve">": { </w:t>
      </w:r>
      <w:proofErr w:type="spellStart"/>
      <w:r w:rsidRPr="00315952">
        <w:rPr>
          <w:rFonts w:ascii="Cornier  New" w:hAnsi="Cornier  New"/>
          <w:sz w:val="20"/>
          <w:szCs w:val="20"/>
          <w:lang w:val="en-US"/>
        </w:rPr>
        <w:t>gte</w:t>
      </w:r>
      <w:proofErr w:type="spellEnd"/>
      <w:r w:rsidRPr="00315952">
        <w:rPr>
          <w:rFonts w:ascii="Cornier  New" w:hAnsi="Cornier  New"/>
          <w:sz w:val="20"/>
          <w:szCs w:val="20"/>
          <w:lang w:val="en-US"/>
        </w:rPr>
        <w:t xml:space="preserve">: </w:t>
      </w:r>
      <w:proofErr w:type="spellStart"/>
      <w:r w:rsidRPr="00315952">
        <w:rPr>
          <w:rFonts w:ascii="Cornier  New" w:hAnsi="Cornier  New"/>
          <w:sz w:val="20"/>
          <w:szCs w:val="20"/>
          <w:lang w:val="en-US"/>
        </w:rPr>
        <w:t>obs.minY</w:t>
      </w:r>
      <w:proofErr w:type="spellEnd"/>
      <w:r w:rsidRPr="00315952">
        <w:rPr>
          <w:rFonts w:ascii="Cornier  New" w:hAnsi="Cornier  New"/>
          <w:sz w:val="20"/>
          <w:szCs w:val="20"/>
          <w:lang w:val="en-US"/>
        </w:rPr>
        <w:t xml:space="preserve"> - N, </w:t>
      </w:r>
      <w:proofErr w:type="spellStart"/>
      <w:r w:rsidRPr="00315952">
        <w:rPr>
          <w:rFonts w:ascii="Cornier  New" w:hAnsi="Cornier  New"/>
          <w:sz w:val="20"/>
          <w:szCs w:val="20"/>
          <w:lang w:val="en-US"/>
        </w:rPr>
        <w:t>lte</w:t>
      </w:r>
      <w:proofErr w:type="spellEnd"/>
      <w:r w:rsidRPr="00315952">
        <w:rPr>
          <w:rFonts w:ascii="Cornier  New" w:hAnsi="Cornier  New"/>
          <w:sz w:val="20"/>
          <w:szCs w:val="20"/>
          <w:lang w:val="en-US"/>
        </w:rPr>
        <w:t xml:space="preserve">: </w:t>
      </w:r>
      <w:proofErr w:type="spellStart"/>
      <w:r w:rsidRPr="00315952">
        <w:rPr>
          <w:rFonts w:ascii="Cornier  New" w:hAnsi="Cornier  New"/>
          <w:sz w:val="20"/>
          <w:szCs w:val="20"/>
          <w:lang w:val="en-US"/>
        </w:rPr>
        <w:t>obs.maxY</w:t>
      </w:r>
      <w:proofErr w:type="spellEnd"/>
      <w:r w:rsidRPr="00315952">
        <w:rPr>
          <w:rFonts w:ascii="Cornier  New" w:hAnsi="Cornier  New"/>
          <w:sz w:val="20"/>
          <w:szCs w:val="20"/>
          <w:lang w:val="en-US"/>
        </w:rPr>
        <w:t xml:space="preserve"> + N }</w:t>
      </w:r>
    </w:p>
    <w:p w14:paraId="30864E4F" w14:textId="77777777" w:rsidR="00DA61E5" w:rsidRPr="00315952" w:rsidRDefault="00DA61E5">
      <w:pPr>
        <w:spacing w:line="360" w:lineRule="auto"/>
        <w:rPr>
          <w:lang w:val="en-US"/>
        </w:rPr>
      </w:pPr>
      <w:r w:rsidRPr="00315952">
        <w:rPr>
          <w:rFonts w:ascii="Cornier  New" w:hAnsi="Cornier  New"/>
          <w:sz w:val="20"/>
          <w:szCs w:val="20"/>
          <w:lang w:val="en-US"/>
        </w:rPr>
        <w:t>});</w:t>
      </w:r>
    </w:p>
    <w:p w14:paraId="2B770531" w14:textId="77777777" w:rsidR="00DA61E5" w:rsidRPr="00315952" w:rsidRDefault="00DA61E5">
      <w:pPr>
        <w:spacing w:line="360" w:lineRule="auto"/>
        <w:rPr>
          <w:lang w:val="en-US"/>
        </w:rPr>
      </w:pPr>
      <w:proofErr w:type="spellStart"/>
      <w:r>
        <w:rPr>
          <w:b/>
          <w:bCs/>
          <w:sz w:val="28"/>
          <w:szCs w:val="28"/>
        </w:rPr>
        <w:t>Юзкейс</w:t>
      </w:r>
      <w:proofErr w:type="spellEnd"/>
      <w:r w:rsidRPr="00315952">
        <w:rPr>
          <w:b/>
          <w:bCs/>
          <w:sz w:val="28"/>
          <w:szCs w:val="28"/>
          <w:lang w:val="en-US"/>
        </w:rPr>
        <w:t xml:space="preserve"> №6 (SQL):</w:t>
      </w:r>
    </w:p>
    <w:p w14:paraId="100EF023" w14:textId="77777777" w:rsidR="00DA61E5" w:rsidRPr="00315952" w:rsidRDefault="00DA61E5">
      <w:pPr>
        <w:spacing w:line="360" w:lineRule="auto"/>
        <w:rPr>
          <w:lang w:val="en-US"/>
        </w:rPr>
      </w:pPr>
      <w:r w:rsidRPr="00315952">
        <w:rPr>
          <w:rFonts w:ascii="Cornier New" w:hAnsi="Cornier New"/>
          <w:sz w:val="20"/>
          <w:szCs w:val="20"/>
          <w:lang w:val="en-US"/>
        </w:rPr>
        <w:t xml:space="preserve">SELECT DISTINCT </w:t>
      </w:r>
      <w:proofErr w:type="spellStart"/>
      <w:proofErr w:type="gramStart"/>
      <w:r w:rsidRPr="00315952">
        <w:rPr>
          <w:rFonts w:ascii="Cornier New" w:hAnsi="Cornier New"/>
          <w:sz w:val="20"/>
          <w:szCs w:val="20"/>
          <w:lang w:val="en-US"/>
        </w:rPr>
        <w:t>e.robot</w:t>
      </w:r>
      <w:proofErr w:type="gramEnd"/>
      <w:r w:rsidRPr="00315952">
        <w:rPr>
          <w:rFonts w:ascii="Cornier New" w:hAnsi="Cornier New"/>
          <w:sz w:val="20"/>
          <w:szCs w:val="20"/>
          <w:lang w:val="en-US"/>
        </w:rPr>
        <w:t>_id</w:t>
      </w:r>
      <w:proofErr w:type="spellEnd"/>
      <w:r w:rsidRPr="00315952">
        <w:rPr>
          <w:rFonts w:ascii="Cornier New" w:hAnsi="Cornier New"/>
          <w:sz w:val="20"/>
          <w:szCs w:val="20"/>
          <w:lang w:val="en-US"/>
        </w:rPr>
        <w:t xml:space="preserve"> FROM events e</w:t>
      </w:r>
    </w:p>
    <w:p w14:paraId="281F1F32" w14:textId="77777777" w:rsidR="00DA61E5" w:rsidRPr="00315952" w:rsidRDefault="00DA61E5">
      <w:pPr>
        <w:spacing w:line="360" w:lineRule="auto"/>
        <w:rPr>
          <w:lang w:val="en-US"/>
        </w:rPr>
      </w:pPr>
      <w:r w:rsidRPr="00315952">
        <w:rPr>
          <w:rFonts w:ascii="Cornier New" w:hAnsi="Cornier New"/>
          <w:sz w:val="20"/>
          <w:szCs w:val="20"/>
          <w:lang w:val="en-US"/>
        </w:rPr>
        <w:t>JOIN obstacles o ON o.name = 'A'</w:t>
      </w:r>
    </w:p>
    <w:p w14:paraId="4CFC88A5" w14:textId="77777777" w:rsidR="00DA61E5" w:rsidRPr="00315952" w:rsidRDefault="00DA61E5">
      <w:pPr>
        <w:spacing w:line="360" w:lineRule="auto"/>
        <w:rPr>
          <w:lang w:val="en-US"/>
        </w:rPr>
      </w:pPr>
      <w:r w:rsidRPr="00315952">
        <w:rPr>
          <w:rFonts w:ascii="Cornier New" w:hAnsi="Cornier New"/>
          <w:sz w:val="20"/>
          <w:szCs w:val="20"/>
          <w:lang w:val="en-US"/>
        </w:rPr>
        <w:t xml:space="preserve">WHERE </w:t>
      </w:r>
      <w:proofErr w:type="spellStart"/>
      <w:proofErr w:type="gramStart"/>
      <w:r w:rsidRPr="00315952">
        <w:rPr>
          <w:rFonts w:ascii="Cornier New" w:hAnsi="Cornier New"/>
          <w:sz w:val="20"/>
          <w:szCs w:val="20"/>
          <w:lang w:val="en-US"/>
        </w:rPr>
        <w:t>e.type</w:t>
      </w:r>
      <w:proofErr w:type="spellEnd"/>
      <w:proofErr w:type="gramEnd"/>
      <w:r w:rsidRPr="00315952">
        <w:rPr>
          <w:rFonts w:ascii="Cornier New" w:hAnsi="Cornier New"/>
          <w:sz w:val="20"/>
          <w:szCs w:val="20"/>
          <w:lang w:val="en-US"/>
        </w:rPr>
        <w:t xml:space="preserve"> = '</w:t>
      </w:r>
      <w:proofErr w:type="spellStart"/>
      <w:r w:rsidRPr="00315952">
        <w:rPr>
          <w:rFonts w:ascii="Cornier New" w:hAnsi="Cornier New"/>
          <w:sz w:val="20"/>
          <w:szCs w:val="20"/>
          <w:lang w:val="en-US"/>
        </w:rPr>
        <w:t>track_point</w:t>
      </w:r>
      <w:proofErr w:type="spellEnd"/>
      <w:r w:rsidRPr="00315952">
        <w:rPr>
          <w:rFonts w:ascii="Cornier New" w:hAnsi="Cornier New"/>
          <w:sz w:val="20"/>
          <w:szCs w:val="20"/>
          <w:lang w:val="en-US"/>
        </w:rPr>
        <w:t>'</w:t>
      </w:r>
    </w:p>
    <w:p w14:paraId="0F1306B9" w14:textId="77777777" w:rsidR="00DA61E5" w:rsidRPr="00315952" w:rsidRDefault="00DA61E5">
      <w:pPr>
        <w:spacing w:line="360" w:lineRule="auto"/>
        <w:rPr>
          <w:lang w:val="en-US"/>
        </w:rPr>
      </w:pPr>
      <w:r w:rsidRPr="00315952">
        <w:rPr>
          <w:rFonts w:ascii="Cornier New" w:hAnsi="Cornier New"/>
          <w:sz w:val="20"/>
          <w:szCs w:val="20"/>
          <w:lang w:val="en-US"/>
        </w:rPr>
        <w:t xml:space="preserve">  AND </w:t>
      </w:r>
      <w:proofErr w:type="spellStart"/>
      <w:r w:rsidRPr="00315952">
        <w:rPr>
          <w:rFonts w:ascii="Cornier New" w:hAnsi="Cornier New"/>
          <w:sz w:val="20"/>
          <w:szCs w:val="20"/>
          <w:lang w:val="en-US"/>
        </w:rPr>
        <w:t>e.pos_x</w:t>
      </w:r>
      <w:proofErr w:type="spellEnd"/>
      <w:r w:rsidRPr="00315952">
        <w:rPr>
          <w:rFonts w:ascii="Cornier New" w:hAnsi="Cornier New"/>
          <w:sz w:val="20"/>
          <w:szCs w:val="20"/>
          <w:lang w:val="en-US"/>
        </w:rPr>
        <w:t xml:space="preserve"> BETWEEN </w:t>
      </w:r>
      <w:proofErr w:type="spellStart"/>
      <w:r w:rsidRPr="00315952">
        <w:rPr>
          <w:rFonts w:ascii="Cornier New" w:hAnsi="Cornier New"/>
          <w:sz w:val="20"/>
          <w:szCs w:val="20"/>
          <w:lang w:val="en-US"/>
        </w:rPr>
        <w:t>o.min_x</w:t>
      </w:r>
      <w:proofErr w:type="spellEnd"/>
      <w:r w:rsidRPr="00315952">
        <w:rPr>
          <w:rFonts w:ascii="Cornier New" w:hAnsi="Cornier New"/>
          <w:sz w:val="20"/>
          <w:szCs w:val="20"/>
          <w:lang w:val="en-US"/>
        </w:rPr>
        <w:t xml:space="preserve"> </w:t>
      </w:r>
      <w:proofErr w:type="gramStart"/>
      <w:r w:rsidRPr="00315952">
        <w:rPr>
          <w:rFonts w:ascii="Cornier New" w:hAnsi="Cornier New"/>
          <w:sz w:val="20"/>
          <w:szCs w:val="20"/>
          <w:lang w:val="en-US"/>
        </w:rPr>
        <w:t>- :N</w:t>
      </w:r>
      <w:proofErr w:type="gramEnd"/>
      <w:r w:rsidRPr="00315952">
        <w:rPr>
          <w:rFonts w:ascii="Cornier New" w:hAnsi="Cornier New"/>
          <w:sz w:val="20"/>
          <w:szCs w:val="20"/>
          <w:lang w:val="en-US"/>
        </w:rPr>
        <w:t xml:space="preserve"> AND </w:t>
      </w:r>
      <w:proofErr w:type="spellStart"/>
      <w:r w:rsidRPr="00315952">
        <w:rPr>
          <w:rFonts w:ascii="Cornier New" w:hAnsi="Cornier New"/>
          <w:sz w:val="20"/>
          <w:szCs w:val="20"/>
          <w:lang w:val="en-US"/>
        </w:rPr>
        <w:t>o.max_x</w:t>
      </w:r>
      <w:proofErr w:type="spellEnd"/>
      <w:r w:rsidRPr="00315952">
        <w:rPr>
          <w:rFonts w:ascii="Cornier New" w:hAnsi="Cornier New"/>
          <w:sz w:val="20"/>
          <w:szCs w:val="20"/>
          <w:lang w:val="en-US"/>
        </w:rPr>
        <w:t xml:space="preserve"> + :N</w:t>
      </w:r>
    </w:p>
    <w:p w14:paraId="67F5A672" w14:textId="77777777" w:rsidR="00D53B7A" w:rsidRDefault="00DA61E5">
      <w:pPr>
        <w:spacing w:line="360" w:lineRule="auto"/>
        <w:rPr>
          <w:rFonts w:ascii="Cornier New" w:hAnsi="Cornier New"/>
          <w:sz w:val="20"/>
          <w:szCs w:val="20"/>
          <w:lang w:val="en-US"/>
        </w:rPr>
      </w:pPr>
      <w:r w:rsidRPr="00315952">
        <w:rPr>
          <w:rFonts w:ascii="Cornier New" w:hAnsi="Cornier New"/>
          <w:sz w:val="20"/>
          <w:szCs w:val="20"/>
          <w:lang w:val="en-US"/>
        </w:rPr>
        <w:t xml:space="preserve">  AND </w:t>
      </w:r>
      <w:proofErr w:type="spellStart"/>
      <w:r w:rsidRPr="00315952">
        <w:rPr>
          <w:rFonts w:ascii="Cornier New" w:hAnsi="Cornier New"/>
          <w:sz w:val="20"/>
          <w:szCs w:val="20"/>
          <w:lang w:val="en-US"/>
        </w:rPr>
        <w:t>e.pos_y</w:t>
      </w:r>
      <w:proofErr w:type="spellEnd"/>
      <w:r w:rsidRPr="00315952">
        <w:rPr>
          <w:rFonts w:ascii="Cornier New" w:hAnsi="Cornier New"/>
          <w:sz w:val="20"/>
          <w:szCs w:val="20"/>
          <w:lang w:val="en-US"/>
        </w:rPr>
        <w:t xml:space="preserve"> BETWEEN </w:t>
      </w:r>
      <w:proofErr w:type="spellStart"/>
      <w:r w:rsidRPr="00315952">
        <w:rPr>
          <w:rFonts w:ascii="Cornier New" w:hAnsi="Cornier New"/>
          <w:sz w:val="20"/>
          <w:szCs w:val="20"/>
          <w:lang w:val="en-US"/>
        </w:rPr>
        <w:t>o.min_y</w:t>
      </w:r>
      <w:proofErr w:type="spellEnd"/>
      <w:r w:rsidRPr="00315952">
        <w:rPr>
          <w:rFonts w:ascii="Cornier New" w:hAnsi="Cornier New"/>
          <w:sz w:val="20"/>
          <w:szCs w:val="20"/>
          <w:lang w:val="en-US"/>
        </w:rPr>
        <w:t xml:space="preserve"> </w:t>
      </w:r>
      <w:proofErr w:type="gramStart"/>
      <w:r w:rsidRPr="00315952">
        <w:rPr>
          <w:rFonts w:ascii="Cornier New" w:hAnsi="Cornier New"/>
          <w:sz w:val="20"/>
          <w:szCs w:val="20"/>
          <w:lang w:val="en-US"/>
        </w:rPr>
        <w:t>- :N</w:t>
      </w:r>
      <w:proofErr w:type="gramEnd"/>
      <w:r w:rsidRPr="00315952">
        <w:rPr>
          <w:rFonts w:ascii="Cornier New" w:hAnsi="Cornier New"/>
          <w:sz w:val="20"/>
          <w:szCs w:val="20"/>
          <w:lang w:val="en-US"/>
        </w:rPr>
        <w:t xml:space="preserve"> AND </w:t>
      </w:r>
      <w:proofErr w:type="spellStart"/>
      <w:r w:rsidRPr="00315952">
        <w:rPr>
          <w:rFonts w:ascii="Cornier New" w:hAnsi="Cornier New"/>
          <w:sz w:val="20"/>
          <w:szCs w:val="20"/>
          <w:lang w:val="en-US"/>
        </w:rPr>
        <w:t>o.max_y</w:t>
      </w:r>
      <w:proofErr w:type="spellEnd"/>
      <w:r w:rsidRPr="00315952">
        <w:rPr>
          <w:rFonts w:ascii="Cornier New" w:hAnsi="Cornier New"/>
          <w:sz w:val="20"/>
          <w:szCs w:val="20"/>
          <w:lang w:val="en-US"/>
        </w:rPr>
        <w:t xml:space="preserve"> + :N;</w:t>
      </w:r>
    </w:p>
    <w:p w14:paraId="55FF48F1" w14:textId="77777777" w:rsidR="00741266" w:rsidRDefault="00D53B7A">
      <w:pPr>
        <w:spacing w:line="360" w:lineRule="auto"/>
        <w:rPr>
          <w:rFonts w:ascii="Cornier New" w:hAnsi="Cornier New"/>
          <w:sz w:val="20"/>
          <w:szCs w:val="20"/>
          <w:lang w:val="en-US"/>
        </w:rPr>
      </w:pPr>
      <w:r>
        <w:rPr>
          <w:rFonts w:ascii="Cornier New" w:hAnsi="Cornier New"/>
          <w:sz w:val="20"/>
          <w:szCs w:val="20"/>
          <w:lang w:val="en-US"/>
        </w:rPr>
        <w:br w:type="page"/>
      </w:r>
    </w:p>
    <w:p w14:paraId="3D9E241C" w14:textId="77777777" w:rsidR="00741266" w:rsidRPr="00D53B7A" w:rsidRDefault="00741266" w:rsidP="00D53B7A">
      <w:pPr>
        <w:pStyle w:val="2"/>
        <w:keepNext w:val="0"/>
        <w:keepLines w:val="0"/>
        <w:suppressAutoHyphens w:val="0"/>
        <w:spacing w:before="0" w:line="360" w:lineRule="auto"/>
        <w:ind w:left="709"/>
        <w:jc w:val="center"/>
        <w:rPr>
          <w:rFonts w:ascii="Times New Roman" w:eastAsia="Noto Serif CJK SC" w:hAnsi="Times New Roman"/>
          <w:caps/>
          <w:color w:val="auto"/>
          <w:kern w:val="2"/>
          <w:sz w:val="28"/>
          <w:szCs w:val="28"/>
          <w:lang w:bidi="hi-IN"/>
        </w:rPr>
      </w:pPr>
      <w:bookmarkStart w:id="14" w:name="_Toc230530541"/>
      <w:r w:rsidRPr="00D53B7A">
        <w:rPr>
          <w:rFonts w:ascii="Times New Roman" w:eastAsia="Noto Serif CJK SC" w:hAnsi="Times New Roman"/>
          <w:caps/>
          <w:color w:val="auto"/>
          <w:kern w:val="2"/>
          <w:sz w:val="28"/>
          <w:szCs w:val="28"/>
          <w:lang w:bidi="hi-IN"/>
        </w:rPr>
        <w:lastRenderedPageBreak/>
        <w:t>Разработанное приложение</w:t>
      </w:r>
      <w:bookmarkEnd w:id="14"/>
    </w:p>
    <w:p w14:paraId="76DC28D9" w14:textId="77777777" w:rsidR="00DA61E5" w:rsidRPr="007C02C0" w:rsidRDefault="00DA61E5">
      <w:pPr>
        <w:spacing w:line="360" w:lineRule="auto"/>
      </w:pPr>
    </w:p>
    <w:p w14:paraId="77181580" w14:textId="77777777" w:rsidR="000E53C5" w:rsidRPr="00820EA3" w:rsidRDefault="00741266" w:rsidP="00A664C0">
      <w:pPr>
        <w:spacing w:line="360" w:lineRule="auto"/>
        <w:ind w:firstLine="709"/>
        <w:rPr>
          <w:sz w:val="28"/>
          <w:szCs w:val="28"/>
        </w:rPr>
      </w:pPr>
      <w:r w:rsidRPr="00540EB9">
        <w:rPr>
          <w:sz w:val="28"/>
          <w:szCs w:val="28"/>
        </w:rPr>
        <w:t>Было разработано приложение, реализующее сценарии использования. Содержит</w:t>
      </w:r>
      <w:r w:rsidRPr="00820EA3">
        <w:rPr>
          <w:sz w:val="28"/>
          <w:szCs w:val="28"/>
        </w:rPr>
        <w:t xml:space="preserve"> </w:t>
      </w:r>
      <w:r w:rsidRPr="00540EB9">
        <w:rPr>
          <w:sz w:val="28"/>
          <w:szCs w:val="28"/>
        </w:rPr>
        <w:t>страницы</w:t>
      </w:r>
      <w:r w:rsidRPr="00820EA3">
        <w:rPr>
          <w:sz w:val="28"/>
          <w:szCs w:val="28"/>
        </w:rPr>
        <w:t xml:space="preserve"> </w:t>
      </w:r>
      <w:r w:rsidRPr="00820EA3">
        <w:rPr>
          <w:sz w:val="28"/>
          <w:szCs w:val="28"/>
          <w:lang w:val="en-US"/>
        </w:rPr>
        <w:t>Dashboard</w:t>
      </w:r>
      <w:r w:rsidRPr="00820EA3">
        <w:rPr>
          <w:sz w:val="28"/>
          <w:szCs w:val="28"/>
        </w:rPr>
        <w:t xml:space="preserve">, </w:t>
      </w:r>
      <w:r w:rsidR="00D53B7A">
        <w:rPr>
          <w:sz w:val="28"/>
          <w:szCs w:val="28"/>
          <w:lang w:val="en-US"/>
        </w:rPr>
        <w:t>Statistics</w:t>
      </w:r>
      <w:r w:rsidR="00D53B7A" w:rsidRPr="00820EA3">
        <w:rPr>
          <w:sz w:val="28"/>
          <w:szCs w:val="28"/>
        </w:rPr>
        <w:t xml:space="preserve"> </w:t>
      </w:r>
      <w:r w:rsidR="00D53B7A">
        <w:rPr>
          <w:sz w:val="28"/>
          <w:szCs w:val="28"/>
          <w:lang w:val="en-US"/>
        </w:rPr>
        <w:t>Map</w:t>
      </w:r>
      <w:r w:rsidR="00D53B7A" w:rsidRPr="00820EA3">
        <w:rPr>
          <w:sz w:val="28"/>
          <w:szCs w:val="28"/>
        </w:rPr>
        <w:t xml:space="preserve"> </w:t>
      </w:r>
      <w:proofErr w:type="gramStart"/>
      <w:r w:rsidR="00D53B7A">
        <w:rPr>
          <w:sz w:val="28"/>
          <w:szCs w:val="28"/>
          <w:lang w:val="en-US"/>
        </w:rPr>
        <w:t>Tasks</w:t>
      </w:r>
      <w:r w:rsidR="00D53B7A" w:rsidRPr="00820EA3">
        <w:rPr>
          <w:sz w:val="28"/>
          <w:szCs w:val="28"/>
        </w:rPr>
        <w:t xml:space="preserve">  </w:t>
      </w:r>
      <w:r w:rsidR="00D53B7A">
        <w:rPr>
          <w:sz w:val="28"/>
          <w:szCs w:val="28"/>
          <w:lang w:val="en-US"/>
        </w:rPr>
        <w:t>Robots</w:t>
      </w:r>
      <w:proofErr w:type="gramEnd"/>
      <w:r w:rsidR="00D53B7A" w:rsidRPr="00820EA3">
        <w:rPr>
          <w:sz w:val="28"/>
          <w:szCs w:val="28"/>
        </w:rPr>
        <w:t xml:space="preserve"> </w:t>
      </w:r>
      <w:r w:rsidR="00D53B7A">
        <w:rPr>
          <w:sz w:val="28"/>
          <w:szCs w:val="28"/>
          <w:lang w:val="en-US"/>
        </w:rPr>
        <w:t>Groups</w:t>
      </w:r>
      <w:r w:rsidR="00820EA3" w:rsidRPr="00820EA3">
        <w:rPr>
          <w:sz w:val="28"/>
          <w:szCs w:val="28"/>
        </w:rPr>
        <w:t xml:space="preserve"> </w:t>
      </w:r>
      <w:r w:rsidR="00820EA3">
        <w:rPr>
          <w:sz w:val="28"/>
          <w:szCs w:val="28"/>
          <w:lang w:val="en-US"/>
        </w:rPr>
        <w:t>Events</w:t>
      </w:r>
      <w:r w:rsidR="00820EA3" w:rsidRPr="00820EA3">
        <w:rPr>
          <w:sz w:val="28"/>
          <w:szCs w:val="28"/>
        </w:rPr>
        <w:t xml:space="preserve"> </w:t>
      </w:r>
      <w:r w:rsidR="00820EA3">
        <w:rPr>
          <w:sz w:val="28"/>
          <w:szCs w:val="28"/>
          <w:lang w:val="en-US"/>
        </w:rPr>
        <w:t>Visual</w:t>
      </w:r>
      <w:r w:rsidR="00820EA3" w:rsidRPr="00820EA3">
        <w:rPr>
          <w:sz w:val="28"/>
          <w:szCs w:val="28"/>
        </w:rPr>
        <w:t xml:space="preserve"> </w:t>
      </w:r>
      <w:r w:rsidR="00820EA3">
        <w:rPr>
          <w:sz w:val="28"/>
          <w:szCs w:val="28"/>
          <w:lang w:val="en-US"/>
        </w:rPr>
        <w:t>logs</w:t>
      </w:r>
      <w:r w:rsidR="00820EA3" w:rsidRPr="00820EA3">
        <w:rPr>
          <w:sz w:val="28"/>
          <w:szCs w:val="28"/>
        </w:rPr>
        <w:t xml:space="preserve">, </w:t>
      </w:r>
      <w:r w:rsidR="00820EA3">
        <w:rPr>
          <w:sz w:val="28"/>
          <w:szCs w:val="28"/>
        </w:rPr>
        <w:t>а</w:t>
      </w:r>
      <w:r w:rsidR="00820EA3" w:rsidRPr="00820EA3">
        <w:rPr>
          <w:sz w:val="28"/>
          <w:szCs w:val="28"/>
        </w:rPr>
        <w:t xml:space="preserve"> </w:t>
      </w:r>
      <w:r w:rsidR="00820EA3">
        <w:rPr>
          <w:sz w:val="28"/>
          <w:szCs w:val="28"/>
        </w:rPr>
        <w:t>также</w:t>
      </w:r>
      <w:r w:rsidR="00820EA3" w:rsidRPr="00820EA3">
        <w:rPr>
          <w:sz w:val="28"/>
          <w:szCs w:val="28"/>
        </w:rPr>
        <w:t xml:space="preserve"> </w:t>
      </w:r>
      <w:r w:rsidR="00820EA3">
        <w:rPr>
          <w:sz w:val="28"/>
          <w:szCs w:val="28"/>
        </w:rPr>
        <w:t>страницы</w:t>
      </w:r>
      <w:r w:rsidR="00820EA3" w:rsidRPr="00820EA3">
        <w:rPr>
          <w:sz w:val="28"/>
          <w:szCs w:val="28"/>
        </w:rPr>
        <w:t xml:space="preserve"> </w:t>
      </w:r>
      <w:r w:rsidR="00820EA3">
        <w:rPr>
          <w:sz w:val="28"/>
          <w:szCs w:val="28"/>
        </w:rPr>
        <w:t>для</w:t>
      </w:r>
      <w:r w:rsidR="00820EA3" w:rsidRPr="00820EA3">
        <w:rPr>
          <w:sz w:val="28"/>
          <w:szCs w:val="28"/>
        </w:rPr>
        <w:t xml:space="preserve"> </w:t>
      </w:r>
      <w:r w:rsidR="00820EA3">
        <w:rPr>
          <w:sz w:val="28"/>
          <w:szCs w:val="28"/>
        </w:rPr>
        <w:t>отдельных сущностей – роботов</w:t>
      </w:r>
      <w:r w:rsidR="00820EA3" w:rsidRPr="00820EA3">
        <w:rPr>
          <w:sz w:val="28"/>
          <w:szCs w:val="28"/>
        </w:rPr>
        <w:t xml:space="preserve">, </w:t>
      </w:r>
      <w:r w:rsidR="00820EA3">
        <w:rPr>
          <w:sz w:val="28"/>
          <w:szCs w:val="28"/>
        </w:rPr>
        <w:t>групп, событий, заданий. Также реализована симуляция поведения роботов на базовом уровне</w:t>
      </w:r>
      <w:r w:rsidR="00820EA3" w:rsidRPr="00820EA3">
        <w:rPr>
          <w:sz w:val="28"/>
          <w:szCs w:val="28"/>
        </w:rPr>
        <w:t xml:space="preserve">: </w:t>
      </w:r>
      <w:r w:rsidR="00820EA3">
        <w:rPr>
          <w:sz w:val="28"/>
          <w:szCs w:val="28"/>
        </w:rPr>
        <w:t>при выполнении заданий роботы симулируют движение и отправляют своё состояние раз в несколько секунд.</w:t>
      </w:r>
    </w:p>
    <w:p w14:paraId="71FDB553" w14:textId="21FBD085" w:rsidR="000E53C5" w:rsidRPr="000E53C5" w:rsidRDefault="00583B84" w:rsidP="000E53C5">
      <w:pPr>
        <w:spacing w:line="360" w:lineRule="auto"/>
        <w:jc w:val="center"/>
        <w:rPr>
          <w:sz w:val="28"/>
          <w:szCs w:val="28"/>
        </w:rPr>
      </w:pPr>
      <w:r w:rsidRPr="000E53C5">
        <w:rPr>
          <w:noProof/>
          <w:color w:val="000000"/>
          <w:sz w:val="28"/>
          <w:szCs w:val="28"/>
          <w:lang w:val="en-US"/>
        </w:rPr>
        <w:drawing>
          <wp:inline distT="0" distB="0" distL="0" distR="0" wp14:anchorId="54AD7E34" wp14:editId="22B201CD">
            <wp:extent cx="5391150" cy="28028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l="-296" t="10760" r="9778" b="5774"/>
                    <a:stretch>
                      <a:fillRect/>
                    </a:stretch>
                  </pic:blipFill>
                  <pic:spPr bwMode="auto">
                    <a:xfrm>
                      <a:off x="0" y="0"/>
                      <a:ext cx="5391150" cy="2802890"/>
                    </a:xfrm>
                    <a:prstGeom prst="rect">
                      <a:avLst/>
                    </a:prstGeom>
                    <a:noFill/>
                    <a:ln>
                      <a:noFill/>
                    </a:ln>
                  </pic:spPr>
                </pic:pic>
              </a:graphicData>
            </a:graphic>
          </wp:inline>
        </w:drawing>
      </w:r>
    </w:p>
    <w:p w14:paraId="2D222BA9" w14:textId="77777777" w:rsidR="000E53C5" w:rsidRDefault="000E53C5" w:rsidP="000E53C5">
      <w:pPr>
        <w:spacing w:line="360" w:lineRule="auto"/>
        <w:ind w:firstLine="709"/>
        <w:jc w:val="center"/>
        <w:rPr>
          <w:sz w:val="28"/>
          <w:szCs w:val="28"/>
        </w:rPr>
      </w:pPr>
      <w:r>
        <w:rPr>
          <w:color w:val="000000"/>
          <w:sz w:val="28"/>
          <w:szCs w:val="28"/>
        </w:rPr>
        <w:t>Рис</w:t>
      </w:r>
      <w:r w:rsidRPr="00315952">
        <w:rPr>
          <w:color w:val="000000"/>
          <w:sz w:val="28"/>
          <w:szCs w:val="28"/>
          <w:lang w:val="en-US"/>
        </w:rPr>
        <w:t>.</w:t>
      </w:r>
      <w:r>
        <w:rPr>
          <w:color w:val="000000"/>
          <w:sz w:val="28"/>
          <w:szCs w:val="28"/>
        </w:rPr>
        <w:t>1</w:t>
      </w:r>
      <w:r w:rsidR="00D53B7A">
        <w:rPr>
          <w:color w:val="000000"/>
          <w:sz w:val="28"/>
          <w:szCs w:val="28"/>
        </w:rPr>
        <w:t>2</w:t>
      </w:r>
      <w:r w:rsidRPr="00315952">
        <w:rPr>
          <w:color w:val="000000"/>
          <w:sz w:val="28"/>
          <w:szCs w:val="28"/>
          <w:lang w:val="en-US"/>
        </w:rPr>
        <w:t xml:space="preserve"> — </w:t>
      </w:r>
      <w:proofErr w:type="gramStart"/>
      <w:r>
        <w:rPr>
          <w:color w:val="000000"/>
          <w:sz w:val="28"/>
          <w:szCs w:val="28"/>
        </w:rPr>
        <w:t>Страница</w:t>
      </w:r>
      <w:r w:rsidRPr="00315952">
        <w:rPr>
          <w:color w:val="000000"/>
          <w:sz w:val="28"/>
          <w:szCs w:val="28"/>
          <w:lang w:val="en-US"/>
        </w:rPr>
        <w:t xml:space="preserve">  </w:t>
      </w:r>
      <w:proofErr w:type="spellStart"/>
      <w:r w:rsidRPr="00540EB9">
        <w:rPr>
          <w:sz w:val="28"/>
          <w:szCs w:val="28"/>
        </w:rPr>
        <w:t>Dashboard</w:t>
      </w:r>
      <w:proofErr w:type="spellEnd"/>
      <w:proofErr w:type="gramEnd"/>
    </w:p>
    <w:p w14:paraId="12F1CBA3" w14:textId="03760B24" w:rsidR="000E53C5" w:rsidRPr="000E53C5" w:rsidRDefault="00583B84" w:rsidP="000E53C5">
      <w:pPr>
        <w:spacing w:line="360" w:lineRule="auto"/>
        <w:jc w:val="center"/>
        <w:rPr>
          <w:sz w:val="28"/>
          <w:szCs w:val="28"/>
        </w:rPr>
      </w:pPr>
      <w:r w:rsidRPr="000E53C5">
        <w:rPr>
          <w:noProof/>
          <w:color w:val="000000"/>
          <w:sz w:val="28"/>
          <w:szCs w:val="28"/>
          <w:lang w:val="en-US"/>
        </w:rPr>
        <w:drawing>
          <wp:inline distT="0" distB="0" distL="0" distR="0" wp14:anchorId="1ECF62F1" wp14:editId="4D279B1A">
            <wp:extent cx="5474335" cy="287401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t="10199" r="9351" b="4822"/>
                    <a:stretch>
                      <a:fillRect/>
                    </a:stretch>
                  </pic:blipFill>
                  <pic:spPr bwMode="auto">
                    <a:xfrm>
                      <a:off x="0" y="0"/>
                      <a:ext cx="5474335" cy="2874010"/>
                    </a:xfrm>
                    <a:prstGeom prst="rect">
                      <a:avLst/>
                    </a:prstGeom>
                    <a:noFill/>
                    <a:ln>
                      <a:noFill/>
                    </a:ln>
                  </pic:spPr>
                </pic:pic>
              </a:graphicData>
            </a:graphic>
          </wp:inline>
        </w:drawing>
      </w:r>
    </w:p>
    <w:p w14:paraId="611DEC80" w14:textId="77777777" w:rsidR="000E53C5" w:rsidRPr="000E53C5" w:rsidRDefault="000E53C5" w:rsidP="000E53C5">
      <w:pPr>
        <w:spacing w:line="360" w:lineRule="auto"/>
        <w:ind w:firstLine="709"/>
        <w:jc w:val="center"/>
        <w:rPr>
          <w:sz w:val="28"/>
          <w:szCs w:val="28"/>
          <w:lang w:val="en-US"/>
        </w:rPr>
      </w:pPr>
      <w:r>
        <w:rPr>
          <w:color w:val="000000"/>
          <w:sz w:val="28"/>
          <w:szCs w:val="28"/>
        </w:rPr>
        <w:t>Рис</w:t>
      </w:r>
      <w:r w:rsidRPr="00315952">
        <w:rPr>
          <w:color w:val="000000"/>
          <w:sz w:val="28"/>
          <w:szCs w:val="28"/>
          <w:lang w:val="en-US"/>
        </w:rPr>
        <w:t>.</w:t>
      </w:r>
      <w:r>
        <w:rPr>
          <w:color w:val="000000"/>
          <w:sz w:val="28"/>
          <w:szCs w:val="28"/>
        </w:rPr>
        <w:t>1</w:t>
      </w:r>
      <w:r w:rsidR="00D53B7A">
        <w:rPr>
          <w:color w:val="000000"/>
          <w:sz w:val="28"/>
          <w:szCs w:val="28"/>
        </w:rPr>
        <w:t>3</w:t>
      </w:r>
      <w:r w:rsidRPr="00315952">
        <w:rPr>
          <w:color w:val="000000"/>
          <w:sz w:val="28"/>
          <w:szCs w:val="28"/>
          <w:lang w:val="en-US"/>
        </w:rPr>
        <w:t xml:space="preserve"> — </w:t>
      </w:r>
      <w:r>
        <w:rPr>
          <w:color w:val="000000"/>
          <w:sz w:val="28"/>
          <w:szCs w:val="28"/>
        </w:rPr>
        <w:t>Страница</w:t>
      </w:r>
      <w:r>
        <w:rPr>
          <w:sz w:val="28"/>
          <w:szCs w:val="28"/>
          <w:lang w:val="en-US"/>
        </w:rPr>
        <w:t xml:space="preserve"> Statistics</w:t>
      </w:r>
    </w:p>
    <w:p w14:paraId="5406E4DB" w14:textId="579BA3E4" w:rsidR="000E53C5" w:rsidRDefault="00583B84" w:rsidP="000E53C5">
      <w:pPr>
        <w:spacing w:line="360" w:lineRule="auto"/>
        <w:ind w:firstLine="709"/>
        <w:jc w:val="center"/>
        <w:rPr>
          <w:lang w:val="en-US"/>
        </w:rPr>
      </w:pPr>
      <w:r w:rsidRPr="000E53C5">
        <w:rPr>
          <w:noProof/>
          <w:lang w:val="en-US"/>
        </w:rPr>
        <w:lastRenderedPageBreak/>
        <w:drawing>
          <wp:inline distT="0" distB="0" distL="0" distR="0" wp14:anchorId="1513670F" wp14:editId="66C61189">
            <wp:extent cx="4322445" cy="28854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l="16096" r="13217"/>
                    <a:stretch>
                      <a:fillRect/>
                    </a:stretch>
                  </pic:blipFill>
                  <pic:spPr bwMode="auto">
                    <a:xfrm>
                      <a:off x="0" y="0"/>
                      <a:ext cx="4322445" cy="2885440"/>
                    </a:xfrm>
                    <a:prstGeom prst="rect">
                      <a:avLst/>
                    </a:prstGeom>
                    <a:noFill/>
                    <a:ln>
                      <a:noFill/>
                    </a:ln>
                  </pic:spPr>
                </pic:pic>
              </a:graphicData>
            </a:graphic>
          </wp:inline>
        </w:drawing>
      </w:r>
    </w:p>
    <w:p w14:paraId="27869727" w14:textId="77777777" w:rsidR="000E53C5" w:rsidRDefault="000E53C5" w:rsidP="00A664C0">
      <w:pPr>
        <w:spacing w:line="360" w:lineRule="auto"/>
        <w:ind w:firstLine="709"/>
        <w:jc w:val="center"/>
        <w:rPr>
          <w:sz w:val="28"/>
          <w:szCs w:val="28"/>
          <w:lang w:val="en-US"/>
        </w:rPr>
      </w:pPr>
      <w:r>
        <w:rPr>
          <w:color w:val="000000"/>
          <w:sz w:val="28"/>
          <w:szCs w:val="28"/>
        </w:rPr>
        <w:t>Рис</w:t>
      </w:r>
      <w:r w:rsidRPr="00315952">
        <w:rPr>
          <w:color w:val="000000"/>
          <w:sz w:val="28"/>
          <w:szCs w:val="28"/>
          <w:lang w:val="en-US"/>
        </w:rPr>
        <w:t>.</w:t>
      </w:r>
      <w:r>
        <w:rPr>
          <w:color w:val="000000"/>
          <w:sz w:val="28"/>
          <w:szCs w:val="28"/>
        </w:rPr>
        <w:t>1</w:t>
      </w:r>
      <w:r w:rsidR="00D53B7A">
        <w:rPr>
          <w:color w:val="000000"/>
          <w:sz w:val="28"/>
          <w:szCs w:val="28"/>
        </w:rPr>
        <w:t>4</w:t>
      </w:r>
      <w:r w:rsidRPr="00315952">
        <w:rPr>
          <w:color w:val="000000"/>
          <w:sz w:val="28"/>
          <w:szCs w:val="28"/>
          <w:lang w:val="en-US"/>
        </w:rPr>
        <w:t xml:space="preserve"> — </w:t>
      </w:r>
      <w:r>
        <w:rPr>
          <w:color w:val="000000"/>
          <w:sz w:val="28"/>
          <w:szCs w:val="28"/>
        </w:rPr>
        <w:t>Страница</w:t>
      </w:r>
      <w:r>
        <w:rPr>
          <w:sz w:val="28"/>
          <w:szCs w:val="28"/>
          <w:lang w:val="en-US"/>
        </w:rPr>
        <w:t xml:space="preserve"> Map</w:t>
      </w:r>
    </w:p>
    <w:p w14:paraId="716174BA" w14:textId="605B8AD5" w:rsidR="000E53C5" w:rsidRDefault="00583B84" w:rsidP="000E53C5">
      <w:pPr>
        <w:spacing w:line="360" w:lineRule="auto"/>
        <w:ind w:firstLine="709"/>
        <w:jc w:val="center"/>
        <w:rPr>
          <w:sz w:val="28"/>
          <w:szCs w:val="28"/>
          <w:lang w:val="en-US"/>
        </w:rPr>
      </w:pPr>
      <w:r w:rsidRPr="000E53C5">
        <w:rPr>
          <w:noProof/>
          <w:sz w:val="28"/>
          <w:szCs w:val="28"/>
          <w:lang w:val="en-US"/>
        </w:rPr>
        <w:drawing>
          <wp:inline distT="0" distB="0" distL="0" distR="0" wp14:anchorId="24656412" wp14:editId="754B2F1E">
            <wp:extent cx="5059045" cy="238696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59045" cy="2386965"/>
                    </a:xfrm>
                    <a:prstGeom prst="rect">
                      <a:avLst/>
                    </a:prstGeom>
                    <a:noFill/>
                    <a:ln>
                      <a:noFill/>
                    </a:ln>
                  </pic:spPr>
                </pic:pic>
              </a:graphicData>
            </a:graphic>
          </wp:inline>
        </w:drawing>
      </w:r>
    </w:p>
    <w:p w14:paraId="42C8014D" w14:textId="77777777" w:rsidR="000E53C5" w:rsidRPr="000E53C5" w:rsidRDefault="000E53C5" w:rsidP="000E53C5">
      <w:pPr>
        <w:spacing w:line="360" w:lineRule="auto"/>
        <w:ind w:firstLine="709"/>
        <w:jc w:val="center"/>
        <w:rPr>
          <w:sz w:val="28"/>
          <w:szCs w:val="28"/>
        </w:rPr>
      </w:pPr>
      <w:r>
        <w:rPr>
          <w:color w:val="000000"/>
          <w:sz w:val="28"/>
          <w:szCs w:val="28"/>
        </w:rPr>
        <w:t>Рис</w:t>
      </w:r>
      <w:r w:rsidRPr="000E53C5">
        <w:rPr>
          <w:color w:val="000000"/>
          <w:sz w:val="28"/>
          <w:szCs w:val="28"/>
        </w:rPr>
        <w:t>.1</w:t>
      </w:r>
      <w:r w:rsidR="00D53B7A">
        <w:rPr>
          <w:color w:val="000000"/>
          <w:sz w:val="28"/>
          <w:szCs w:val="28"/>
        </w:rPr>
        <w:t>5</w:t>
      </w:r>
      <w:r w:rsidRPr="000E53C5">
        <w:rPr>
          <w:color w:val="000000"/>
          <w:sz w:val="28"/>
          <w:szCs w:val="28"/>
        </w:rPr>
        <w:t xml:space="preserve"> — </w:t>
      </w:r>
      <w:r>
        <w:rPr>
          <w:color w:val="000000"/>
          <w:sz w:val="28"/>
          <w:szCs w:val="28"/>
        </w:rPr>
        <w:t>Страница</w:t>
      </w:r>
      <w:r w:rsidRPr="000E53C5">
        <w:rPr>
          <w:sz w:val="28"/>
          <w:szCs w:val="28"/>
        </w:rPr>
        <w:t xml:space="preserve"> </w:t>
      </w:r>
      <w:r>
        <w:rPr>
          <w:sz w:val="28"/>
          <w:szCs w:val="28"/>
          <w:lang w:val="en-US"/>
        </w:rPr>
        <w:t>Robots</w:t>
      </w:r>
    </w:p>
    <w:p w14:paraId="0DE6B906" w14:textId="39B3B2A0" w:rsidR="000E53C5" w:rsidRDefault="00583B84" w:rsidP="000E53C5">
      <w:pPr>
        <w:spacing w:line="360" w:lineRule="auto"/>
        <w:ind w:firstLine="709"/>
        <w:jc w:val="center"/>
        <w:rPr>
          <w:color w:val="000000"/>
          <w:sz w:val="28"/>
          <w:szCs w:val="28"/>
        </w:rPr>
      </w:pPr>
      <w:r w:rsidRPr="000E53C5">
        <w:rPr>
          <w:noProof/>
          <w:sz w:val="28"/>
          <w:szCs w:val="28"/>
          <w:lang w:val="en-US"/>
        </w:rPr>
        <w:drawing>
          <wp:inline distT="0" distB="0" distL="0" distR="0" wp14:anchorId="427EADC7" wp14:editId="3DDF4700">
            <wp:extent cx="5082540" cy="239903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82540" cy="2399030"/>
                    </a:xfrm>
                    <a:prstGeom prst="rect">
                      <a:avLst/>
                    </a:prstGeom>
                    <a:noFill/>
                    <a:ln>
                      <a:noFill/>
                    </a:ln>
                  </pic:spPr>
                </pic:pic>
              </a:graphicData>
            </a:graphic>
          </wp:inline>
        </w:drawing>
      </w:r>
    </w:p>
    <w:p w14:paraId="6754CAAF" w14:textId="77777777" w:rsidR="000E53C5" w:rsidRPr="000E53C5" w:rsidRDefault="000E53C5" w:rsidP="000E53C5">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1</w:t>
      </w:r>
      <w:r w:rsidR="00D53B7A">
        <w:rPr>
          <w:color w:val="000000"/>
          <w:sz w:val="28"/>
          <w:szCs w:val="28"/>
        </w:rPr>
        <w:t>6</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Pr>
          <w:sz w:val="28"/>
          <w:szCs w:val="28"/>
          <w:lang w:val="en-US"/>
        </w:rPr>
        <w:t>Groups</w:t>
      </w:r>
      <w:proofErr w:type="gramEnd"/>
    </w:p>
    <w:p w14:paraId="3AF07B8F" w14:textId="3B4BC7C1" w:rsidR="000E53C5" w:rsidRDefault="00583B84" w:rsidP="000E53C5">
      <w:pPr>
        <w:spacing w:line="360" w:lineRule="auto"/>
        <w:ind w:firstLine="709"/>
        <w:jc w:val="center"/>
        <w:rPr>
          <w:color w:val="000000"/>
          <w:sz w:val="28"/>
          <w:szCs w:val="28"/>
        </w:rPr>
      </w:pPr>
      <w:r w:rsidRPr="000E53C5">
        <w:rPr>
          <w:noProof/>
          <w:sz w:val="28"/>
          <w:szCs w:val="28"/>
          <w:lang w:val="en-US"/>
        </w:rPr>
        <w:lastRenderedPageBreak/>
        <w:drawing>
          <wp:inline distT="0" distB="0" distL="0" distR="0" wp14:anchorId="10DD8908" wp14:editId="788C5953">
            <wp:extent cx="5260975" cy="24822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0975" cy="2482215"/>
                    </a:xfrm>
                    <a:prstGeom prst="rect">
                      <a:avLst/>
                    </a:prstGeom>
                    <a:noFill/>
                    <a:ln>
                      <a:noFill/>
                    </a:ln>
                  </pic:spPr>
                </pic:pic>
              </a:graphicData>
            </a:graphic>
          </wp:inline>
        </w:drawing>
      </w:r>
    </w:p>
    <w:p w14:paraId="36C0EA93" w14:textId="77777777" w:rsidR="000E53C5" w:rsidRPr="000E53C5" w:rsidRDefault="000E53C5" w:rsidP="000E53C5">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1</w:t>
      </w:r>
      <w:r w:rsidR="00D53B7A">
        <w:rPr>
          <w:color w:val="000000"/>
          <w:sz w:val="28"/>
          <w:szCs w:val="28"/>
        </w:rPr>
        <w:t>7</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sidR="007423B3">
        <w:rPr>
          <w:sz w:val="28"/>
          <w:szCs w:val="28"/>
          <w:lang w:val="en-US"/>
        </w:rPr>
        <w:t>Tasks</w:t>
      </w:r>
      <w:proofErr w:type="gramEnd"/>
    </w:p>
    <w:p w14:paraId="21F3EA23" w14:textId="77777777" w:rsidR="000E53C5" w:rsidRPr="000E53C5" w:rsidRDefault="000E53C5" w:rsidP="000E53C5">
      <w:pPr>
        <w:spacing w:line="360" w:lineRule="auto"/>
        <w:ind w:firstLine="709"/>
        <w:jc w:val="center"/>
        <w:rPr>
          <w:sz w:val="28"/>
          <w:szCs w:val="28"/>
        </w:rPr>
      </w:pPr>
    </w:p>
    <w:p w14:paraId="256A074D" w14:textId="6449EB86" w:rsidR="000E53C5" w:rsidRDefault="00583B84" w:rsidP="000E53C5">
      <w:pPr>
        <w:spacing w:line="360" w:lineRule="auto"/>
        <w:ind w:firstLine="709"/>
        <w:jc w:val="center"/>
        <w:rPr>
          <w:color w:val="000000"/>
          <w:sz w:val="28"/>
          <w:szCs w:val="28"/>
        </w:rPr>
      </w:pPr>
      <w:r w:rsidRPr="007423B3">
        <w:rPr>
          <w:noProof/>
          <w:sz w:val="28"/>
          <w:szCs w:val="28"/>
          <w:lang w:val="en-US"/>
        </w:rPr>
        <w:drawing>
          <wp:inline distT="0" distB="0" distL="0" distR="0" wp14:anchorId="1DDEB44D" wp14:editId="00BCC122">
            <wp:extent cx="4963795" cy="238696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3795" cy="2386965"/>
                    </a:xfrm>
                    <a:prstGeom prst="rect">
                      <a:avLst/>
                    </a:prstGeom>
                    <a:noFill/>
                    <a:ln>
                      <a:noFill/>
                    </a:ln>
                  </pic:spPr>
                </pic:pic>
              </a:graphicData>
            </a:graphic>
          </wp:inline>
        </w:drawing>
      </w:r>
    </w:p>
    <w:p w14:paraId="6FA6CC7E" w14:textId="77777777" w:rsidR="000E53C5" w:rsidRPr="000E53C5" w:rsidRDefault="000E53C5" w:rsidP="000E53C5">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1</w:t>
      </w:r>
      <w:r w:rsidR="00D53B7A">
        <w:rPr>
          <w:color w:val="000000"/>
          <w:sz w:val="28"/>
          <w:szCs w:val="28"/>
        </w:rPr>
        <w:t>8</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sidR="007423B3">
        <w:rPr>
          <w:sz w:val="28"/>
          <w:szCs w:val="28"/>
          <w:lang w:val="en-US"/>
        </w:rPr>
        <w:t>Events</w:t>
      </w:r>
      <w:proofErr w:type="gramEnd"/>
    </w:p>
    <w:p w14:paraId="6CFFEE77" w14:textId="77777777" w:rsidR="000E53C5" w:rsidRPr="000E53C5" w:rsidRDefault="000E53C5" w:rsidP="000E53C5">
      <w:pPr>
        <w:spacing w:line="360" w:lineRule="auto"/>
        <w:ind w:firstLine="709"/>
        <w:jc w:val="center"/>
      </w:pPr>
    </w:p>
    <w:p w14:paraId="316C2C44" w14:textId="58091623" w:rsidR="000E53C5" w:rsidRDefault="00583B84" w:rsidP="000E53C5">
      <w:pPr>
        <w:spacing w:line="360" w:lineRule="auto"/>
        <w:ind w:firstLine="709"/>
        <w:jc w:val="center"/>
        <w:rPr>
          <w:color w:val="000000"/>
          <w:sz w:val="28"/>
          <w:szCs w:val="28"/>
        </w:rPr>
      </w:pPr>
      <w:r w:rsidRPr="0074619B">
        <w:rPr>
          <w:noProof/>
        </w:rPr>
        <w:drawing>
          <wp:inline distT="0" distB="0" distL="0" distR="0" wp14:anchorId="03B7B0E3" wp14:editId="5EFAD6A3">
            <wp:extent cx="5403215" cy="2588895"/>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15" cy="2588895"/>
                    </a:xfrm>
                    <a:prstGeom prst="rect">
                      <a:avLst/>
                    </a:prstGeom>
                    <a:noFill/>
                    <a:ln>
                      <a:noFill/>
                    </a:ln>
                  </pic:spPr>
                </pic:pic>
              </a:graphicData>
            </a:graphic>
          </wp:inline>
        </w:drawing>
      </w:r>
    </w:p>
    <w:p w14:paraId="1DEAE8DF" w14:textId="77777777" w:rsidR="000E53C5" w:rsidRDefault="000E53C5" w:rsidP="000E53C5">
      <w:pPr>
        <w:spacing w:line="360" w:lineRule="auto"/>
        <w:ind w:firstLine="709"/>
        <w:jc w:val="center"/>
        <w:rPr>
          <w:sz w:val="28"/>
          <w:szCs w:val="28"/>
          <w:lang w:val="en-US"/>
        </w:rPr>
      </w:pPr>
      <w:r>
        <w:rPr>
          <w:color w:val="000000"/>
          <w:sz w:val="28"/>
          <w:szCs w:val="28"/>
        </w:rPr>
        <w:t>Рис</w:t>
      </w:r>
      <w:r w:rsidRPr="000E53C5">
        <w:rPr>
          <w:color w:val="000000"/>
          <w:sz w:val="28"/>
          <w:szCs w:val="28"/>
        </w:rPr>
        <w:t>.</w:t>
      </w:r>
      <w:r>
        <w:rPr>
          <w:color w:val="000000"/>
          <w:sz w:val="28"/>
          <w:szCs w:val="28"/>
        </w:rPr>
        <w:t>1</w:t>
      </w:r>
      <w:r w:rsidR="00D53B7A">
        <w:rPr>
          <w:color w:val="000000"/>
          <w:sz w:val="28"/>
          <w:szCs w:val="28"/>
        </w:rPr>
        <w:t>9</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sidR="007423B3">
        <w:rPr>
          <w:sz w:val="28"/>
          <w:szCs w:val="28"/>
          <w:lang w:val="en-US"/>
        </w:rPr>
        <w:t>Visual</w:t>
      </w:r>
      <w:proofErr w:type="gramEnd"/>
      <w:r w:rsidR="007423B3">
        <w:rPr>
          <w:sz w:val="28"/>
          <w:szCs w:val="28"/>
          <w:lang w:val="en-US"/>
        </w:rPr>
        <w:t xml:space="preserve"> logs</w:t>
      </w:r>
    </w:p>
    <w:p w14:paraId="57F48761" w14:textId="420421EE" w:rsidR="007423B3" w:rsidRDefault="00583B84" w:rsidP="007423B3">
      <w:pPr>
        <w:spacing w:line="360" w:lineRule="auto"/>
        <w:ind w:firstLine="709"/>
        <w:jc w:val="center"/>
        <w:rPr>
          <w:color w:val="000000"/>
          <w:sz w:val="28"/>
          <w:szCs w:val="28"/>
        </w:rPr>
      </w:pPr>
      <w:r w:rsidRPr="0074619B">
        <w:rPr>
          <w:noProof/>
        </w:rPr>
        <w:lastRenderedPageBreak/>
        <w:drawing>
          <wp:inline distT="0" distB="0" distL="0" distR="0" wp14:anchorId="3909AFCF" wp14:editId="5E3C1525">
            <wp:extent cx="5130165" cy="2172970"/>
            <wp:effectExtent l="0" t="0" r="0"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30165" cy="2172970"/>
                    </a:xfrm>
                    <a:prstGeom prst="rect">
                      <a:avLst/>
                    </a:prstGeom>
                    <a:noFill/>
                    <a:ln>
                      <a:noFill/>
                    </a:ln>
                  </pic:spPr>
                </pic:pic>
              </a:graphicData>
            </a:graphic>
          </wp:inline>
        </w:drawing>
      </w:r>
    </w:p>
    <w:p w14:paraId="5AFA824E" w14:textId="77777777" w:rsidR="007423B3" w:rsidRDefault="007423B3" w:rsidP="007423B3">
      <w:pPr>
        <w:spacing w:line="360" w:lineRule="auto"/>
        <w:ind w:firstLine="709"/>
        <w:jc w:val="center"/>
        <w:rPr>
          <w:color w:val="000000"/>
          <w:sz w:val="28"/>
          <w:szCs w:val="28"/>
        </w:rPr>
      </w:pPr>
      <w:r>
        <w:rPr>
          <w:color w:val="000000"/>
          <w:sz w:val="28"/>
          <w:szCs w:val="28"/>
        </w:rPr>
        <w:t>Рис</w:t>
      </w:r>
      <w:r w:rsidRPr="000E53C5">
        <w:rPr>
          <w:color w:val="000000"/>
          <w:sz w:val="28"/>
          <w:szCs w:val="28"/>
        </w:rPr>
        <w:t>.</w:t>
      </w:r>
      <w:r w:rsidR="00D53B7A">
        <w:rPr>
          <w:color w:val="000000"/>
          <w:sz w:val="28"/>
          <w:szCs w:val="28"/>
        </w:rPr>
        <w:t>20</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Pr>
          <w:color w:val="000000"/>
          <w:sz w:val="28"/>
          <w:szCs w:val="28"/>
        </w:rPr>
        <w:t>одного</w:t>
      </w:r>
      <w:proofErr w:type="gramEnd"/>
      <w:r>
        <w:rPr>
          <w:color w:val="000000"/>
          <w:sz w:val="28"/>
          <w:szCs w:val="28"/>
        </w:rPr>
        <w:t xml:space="preserve"> лога</w:t>
      </w:r>
    </w:p>
    <w:p w14:paraId="5765E405" w14:textId="0332FFE2" w:rsidR="007423B3" w:rsidRDefault="00583B84" w:rsidP="007423B3">
      <w:pPr>
        <w:spacing w:line="360" w:lineRule="auto"/>
        <w:ind w:firstLine="709"/>
        <w:jc w:val="center"/>
        <w:rPr>
          <w:color w:val="000000"/>
          <w:sz w:val="28"/>
          <w:szCs w:val="28"/>
        </w:rPr>
      </w:pPr>
      <w:r w:rsidRPr="0074619B">
        <w:rPr>
          <w:noProof/>
        </w:rPr>
        <w:drawing>
          <wp:inline distT="0" distB="0" distL="0" distR="0" wp14:anchorId="43AA6CA5" wp14:editId="792107BE">
            <wp:extent cx="5130165" cy="2208530"/>
            <wp:effectExtent l="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30165" cy="2208530"/>
                    </a:xfrm>
                    <a:prstGeom prst="rect">
                      <a:avLst/>
                    </a:prstGeom>
                    <a:noFill/>
                    <a:ln>
                      <a:noFill/>
                    </a:ln>
                  </pic:spPr>
                </pic:pic>
              </a:graphicData>
            </a:graphic>
          </wp:inline>
        </w:drawing>
      </w:r>
    </w:p>
    <w:p w14:paraId="7AE96D0D" w14:textId="77777777" w:rsidR="007423B3" w:rsidRPr="007423B3" w:rsidRDefault="007423B3" w:rsidP="007423B3">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2</w:t>
      </w:r>
      <w:r w:rsidR="00D53B7A">
        <w:rPr>
          <w:color w:val="000000"/>
          <w:sz w:val="28"/>
          <w:szCs w:val="28"/>
        </w:rPr>
        <w:t>1</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Pr>
          <w:sz w:val="28"/>
          <w:szCs w:val="28"/>
        </w:rPr>
        <w:t>группы</w:t>
      </w:r>
      <w:proofErr w:type="gramEnd"/>
    </w:p>
    <w:p w14:paraId="680998BC" w14:textId="1FD96F04" w:rsidR="007423B3" w:rsidRDefault="00583B84" w:rsidP="007423B3">
      <w:pPr>
        <w:spacing w:line="360" w:lineRule="auto"/>
        <w:ind w:firstLine="709"/>
        <w:jc w:val="center"/>
        <w:rPr>
          <w:color w:val="000000"/>
          <w:sz w:val="28"/>
          <w:szCs w:val="28"/>
        </w:rPr>
      </w:pPr>
      <w:r w:rsidRPr="0074619B">
        <w:rPr>
          <w:noProof/>
        </w:rPr>
        <w:drawing>
          <wp:inline distT="0" distB="0" distL="0" distR="0" wp14:anchorId="7C16C49D" wp14:editId="5A7A45ED">
            <wp:extent cx="5011420" cy="2861945"/>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11420" cy="2861945"/>
                    </a:xfrm>
                    <a:prstGeom prst="rect">
                      <a:avLst/>
                    </a:prstGeom>
                    <a:noFill/>
                    <a:ln>
                      <a:noFill/>
                    </a:ln>
                  </pic:spPr>
                </pic:pic>
              </a:graphicData>
            </a:graphic>
          </wp:inline>
        </w:drawing>
      </w:r>
    </w:p>
    <w:p w14:paraId="53355ECE" w14:textId="77777777" w:rsidR="007423B3" w:rsidRPr="007423B3" w:rsidRDefault="007423B3" w:rsidP="007423B3">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2</w:t>
      </w:r>
      <w:r w:rsidR="00D53B7A">
        <w:rPr>
          <w:color w:val="000000"/>
          <w:sz w:val="28"/>
          <w:szCs w:val="28"/>
        </w:rPr>
        <w:t>2</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Pr>
          <w:sz w:val="28"/>
          <w:szCs w:val="28"/>
        </w:rPr>
        <w:t>робота</w:t>
      </w:r>
      <w:proofErr w:type="gramEnd"/>
    </w:p>
    <w:p w14:paraId="4182DE00" w14:textId="77777777" w:rsidR="007423B3" w:rsidRDefault="007423B3" w:rsidP="007423B3">
      <w:pPr>
        <w:spacing w:line="360" w:lineRule="auto"/>
        <w:ind w:firstLine="709"/>
        <w:jc w:val="center"/>
        <w:rPr>
          <w:sz w:val="28"/>
          <w:szCs w:val="28"/>
        </w:rPr>
      </w:pPr>
    </w:p>
    <w:p w14:paraId="548B85AF" w14:textId="73E05F46" w:rsidR="007423B3" w:rsidRDefault="00583B84" w:rsidP="007423B3">
      <w:pPr>
        <w:spacing w:line="360" w:lineRule="auto"/>
        <w:ind w:firstLine="709"/>
        <w:jc w:val="center"/>
        <w:rPr>
          <w:color w:val="000000"/>
          <w:sz w:val="28"/>
          <w:szCs w:val="28"/>
        </w:rPr>
      </w:pPr>
      <w:r w:rsidRPr="0074619B">
        <w:rPr>
          <w:noProof/>
        </w:rPr>
        <w:lastRenderedPageBreak/>
        <w:drawing>
          <wp:inline distT="0" distB="0" distL="0" distR="0" wp14:anchorId="1081B09A" wp14:editId="2D496625">
            <wp:extent cx="4845050" cy="3040380"/>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5050" cy="3040380"/>
                    </a:xfrm>
                    <a:prstGeom prst="rect">
                      <a:avLst/>
                    </a:prstGeom>
                    <a:noFill/>
                    <a:ln>
                      <a:noFill/>
                    </a:ln>
                  </pic:spPr>
                </pic:pic>
              </a:graphicData>
            </a:graphic>
          </wp:inline>
        </w:drawing>
      </w:r>
    </w:p>
    <w:p w14:paraId="079462B2" w14:textId="77777777" w:rsidR="007423B3" w:rsidRDefault="007423B3" w:rsidP="007423B3">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2</w:t>
      </w:r>
      <w:r w:rsidR="00D53B7A">
        <w:rPr>
          <w:color w:val="000000"/>
          <w:sz w:val="28"/>
          <w:szCs w:val="28"/>
        </w:rPr>
        <w:t>3</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Pr>
          <w:sz w:val="28"/>
          <w:szCs w:val="28"/>
        </w:rPr>
        <w:t>задания</w:t>
      </w:r>
      <w:proofErr w:type="gramEnd"/>
    </w:p>
    <w:p w14:paraId="629AEB27" w14:textId="682F5878" w:rsidR="007423B3" w:rsidRDefault="00583B84" w:rsidP="007423B3">
      <w:pPr>
        <w:spacing w:line="360" w:lineRule="auto"/>
        <w:ind w:firstLine="709"/>
        <w:jc w:val="center"/>
        <w:rPr>
          <w:color w:val="000000"/>
          <w:sz w:val="28"/>
          <w:szCs w:val="28"/>
        </w:rPr>
      </w:pPr>
      <w:r w:rsidRPr="0074619B">
        <w:rPr>
          <w:noProof/>
        </w:rPr>
        <w:drawing>
          <wp:inline distT="0" distB="0" distL="0" distR="0" wp14:anchorId="5A60B745" wp14:editId="5B15A387">
            <wp:extent cx="5581650" cy="2220595"/>
            <wp:effectExtent l="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b="28575"/>
                    <a:stretch>
                      <a:fillRect/>
                    </a:stretch>
                  </pic:blipFill>
                  <pic:spPr bwMode="auto">
                    <a:xfrm>
                      <a:off x="0" y="0"/>
                      <a:ext cx="5581650" cy="2220595"/>
                    </a:xfrm>
                    <a:prstGeom prst="rect">
                      <a:avLst/>
                    </a:prstGeom>
                    <a:noFill/>
                    <a:ln>
                      <a:noFill/>
                    </a:ln>
                  </pic:spPr>
                </pic:pic>
              </a:graphicData>
            </a:graphic>
          </wp:inline>
        </w:drawing>
      </w:r>
    </w:p>
    <w:p w14:paraId="6C3C229D" w14:textId="77777777" w:rsidR="007423B3" w:rsidRDefault="007423B3" w:rsidP="007423B3">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2</w:t>
      </w:r>
      <w:r w:rsidR="00D53B7A">
        <w:rPr>
          <w:color w:val="000000"/>
          <w:sz w:val="28"/>
          <w:szCs w:val="28"/>
        </w:rPr>
        <w:t>4</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Pr>
          <w:sz w:val="28"/>
          <w:szCs w:val="28"/>
        </w:rPr>
        <w:t>события</w:t>
      </w:r>
      <w:proofErr w:type="gramEnd"/>
    </w:p>
    <w:p w14:paraId="5A08CD01" w14:textId="5A871A0E" w:rsidR="007423B3" w:rsidRDefault="00583B84" w:rsidP="007423B3">
      <w:pPr>
        <w:spacing w:line="360" w:lineRule="auto"/>
        <w:ind w:firstLine="709"/>
        <w:jc w:val="center"/>
        <w:rPr>
          <w:color w:val="000000"/>
          <w:sz w:val="28"/>
          <w:szCs w:val="28"/>
        </w:rPr>
      </w:pPr>
      <w:r w:rsidRPr="0074619B">
        <w:rPr>
          <w:noProof/>
        </w:rPr>
        <w:drawing>
          <wp:inline distT="0" distB="0" distL="0" distR="0" wp14:anchorId="4B63BC2A" wp14:editId="798766FE">
            <wp:extent cx="5177790" cy="2624455"/>
            <wp:effectExtent l="0" t="0" r="0"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cstate="print">
                      <a:extLst>
                        <a:ext uri="{28A0092B-C50C-407E-A947-70E740481C1C}">
                          <a14:useLocalDpi xmlns:a14="http://schemas.microsoft.com/office/drawing/2010/main" val="0"/>
                        </a:ext>
                      </a:extLst>
                    </a:blip>
                    <a:srcRect b="13416"/>
                    <a:stretch>
                      <a:fillRect/>
                    </a:stretch>
                  </pic:blipFill>
                  <pic:spPr bwMode="auto">
                    <a:xfrm>
                      <a:off x="0" y="0"/>
                      <a:ext cx="5177790" cy="2624455"/>
                    </a:xfrm>
                    <a:prstGeom prst="rect">
                      <a:avLst/>
                    </a:prstGeom>
                    <a:noFill/>
                    <a:ln>
                      <a:noFill/>
                    </a:ln>
                  </pic:spPr>
                </pic:pic>
              </a:graphicData>
            </a:graphic>
          </wp:inline>
        </w:drawing>
      </w:r>
    </w:p>
    <w:p w14:paraId="1EAD95D4" w14:textId="77777777" w:rsidR="00820EA3" w:rsidRDefault="007423B3" w:rsidP="00820EA3">
      <w:pPr>
        <w:spacing w:line="360" w:lineRule="auto"/>
        <w:ind w:firstLine="709"/>
        <w:jc w:val="center"/>
        <w:rPr>
          <w:sz w:val="28"/>
          <w:szCs w:val="28"/>
        </w:rPr>
      </w:pPr>
      <w:r>
        <w:rPr>
          <w:color w:val="000000"/>
          <w:sz w:val="28"/>
          <w:szCs w:val="28"/>
        </w:rPr>
        <w:t>Рис</w:t>
      </w:r>
      <w:r w:rsidRPr="000E53C5">
        <w:rPr>
          <w:color w:val="000000"/>
          <w:sz w:val="28"/>
          <w:szCs w:val="28"/>
        </w:rPr>
        <w:t>.</w:t>
      </w:r>
      <w:r>
        <w:rPr>
          <w:color w:val="000000"/>
          <w:sz w:val="28"/>
          <w:szCs w:val="28"/>
        </w:rPr>
        <w:t>2</w:t>
      </w:r>
      <w:r w:rsidR="00D53B7A">
        <w:rPr>
          <w:color w:val="000000"/>
          <w:sz w:val="28"/>
          <w:szCs w:val="28"/>
        </w:rPr>
        <w:t>5</w:t>
      </w:r>
      <w:r w:rsidRPr="000E53C5">
        <w:rPr>
          <w:color w:val="000000"/>
          <w:sz w:val="28"/>
          <w:szCs w:val="28"/>
        </w:rPr>
        <w:t xml:space="preserve"> — </w:t>
      </w:r>
      <w:proofErr w:type="gramStart"/>
      <w:r>
        <w:rPr>
          <w:color w:val="000000"/>
          <w:sz w:val="28"/>
          <w:szCs w:val="28"/>
        </w:rPr>
        <w:t>Страница</w:t>
      </w:r>
      <w:r w:rsidRPr="000E53C5">
        <w:rPr>
          <w:color w:val="000000"/>
          <w:sz w:val="28"/>
          <w:szCs w:val="28"/>
        </w:rPr>
        <w:t xml:space="preserve">  </w:t>
      </w:r>
      <w:r>
        <w:rPr>
          <w:sz w:val="28"/>
          <w:szCs w:val="28"/>
        </w:rPr>
        <w:t>препятствия</w:t>
      </w:r>
      <w:proofErr w:type="gramEnd"/>
    </w:p>
    <w:p w14:paraId="0459A02A" w14:textId="77777777" w:rsidR="000E53C5" w:rsidRPr="00820EA3" w:rsidRDefault="00D53B7A" w:rsidP="00820EA3">
      <w:pPr>
        <w:spacing w:line="360" w:lineRule="auto"/>
        <w:ind w:firstLine="709"/>
        <w:rPr>
          <w:sz w:val="28"/>
          <w:szCs w:val="28"/>
        </w:rPr>
      </w:pPr>
      <w:r w:rsidRPr="00820EA3">
        <w:rPr>
          <w:b/>
          <w:bCs/>
          <w:color w:val="000000"/>
          <w:sz w:val="28"/>
          <w:szCs w:val="28"/>
        </w:rPr>
        <w:lastRenderedPageBreak/>
        <w:t>Используемые технологии</w:t>
      </w:r>
    </w:p>
    <w:p w14:paraId="7D621CEF" w14:textId="77777777" w:rsidR="00741266" w:rsidRPr="00820EA3" w:rsidRDefault="00741266" w:rsidP="00820EA3">
      <w:pPr>
        <w:numPr>
          <w:ilvl w:val="0"/>
          <w:numId w:val="27"/>
        </w:numPr>
        <w:spacing w:line="360" w:lineRule="auto"/>
        <w:rPr>
          <w:sz w:val="28"/>
          <w:szCs w:val="28"/>
        </w:rPr>
      </w:pPr>
      <w:r w:rsidRPr="000E53C5">
        <w:rPr>
          <w:sz w:val="28"/>
          <w:szCs w:val="28"/>
          <w:lang w:val="en-US"/>
        </w:rPr>
        <w:t>Backend</w:t>
      </w:r>
      <w:r w:rsidRPr="00820EA3">
        <w:rPr>
          <w:sz w:val="28"/>
          <w:szCs w:val="28"/>
        </w:rPr>
        <w:t xml:space="preserve">: </w:t>
      </w:r>
      <w:proofErr w:type="gramStart"/>
      <w:r w:rsidRPr="000E53C5">
        <w:rPr>
          <w:sz w:val="28"/>
          <w:szCs w:val="28"/>
          <w:lang w:val="en-US"/>
        </w:rPr>
        <w:t>Python</w:t>
      </w:r>
      <w:r w:rsidRPr="00820EA3">
        <w:rPr>
          <w:sz w:val="28"/>
          <w:szCs w:val="28"/>
        </w:rPr>
        <w:t xml:space="preserve">  3.12</w:t>
      </w:r>
      <w:proofErr w:type="gramEnd"/>
      <w:r w:rsidRPr="00820EA3">
        <w:rPr>
          <w:sz w:val="28"/>
          <w:szCs w:val="28"/>
        </w:rPr>
        <w:t xml:space="preserve">, </w:t>
      </w:r>
      <w:proofErr w:type="spellStart"/>
      <w:r w:rsidRPr="000E53C5">
        <w:rPr>
          <w:sz w:val="28"/>
          <w:szCs w:val="28"/>
          <w:lang w:val="en-US"/>
        </w:rPr>
        <w:t>FastApi</w:t>
      </w:r>
      <w:proofErr w:type="spellEnd"/>
      <w:r w:rsidR="00F818DE">
        <w:rPr>
          <w:sz w:val="28"/>
          <w:szCs w:val="28"/>
          <w:lang w:val="en-US"/>
        </w:rPr>
        <w:t>[1]</w:t>
      </w:r>
      <w:r w:rsidRPr="00820EA3">
        <w:rPr>
          <w:sz w:val="28"/>
          <w:szCs w:val="28"/>
        </w:rPr>
        <w:t xml:space="preserve"> </w:t>
      </w:r>
      <w:proofErr w:type="spellStart"/>
      <w:r w:rsidRPr="000E53C5">
        <w:rPr>
          <w:sz w:val="28"/>
          <w:szCs w:val="28"/>
          <w:lang w:val="en-US"/>
        </w:rPr>
        <w:t>PyMongo</w:t>
      </w:r>
      <w:proofErr w:type="spellEnd"/>
      <w:r w:rsidRPr="00820EA3">
        <w:rPr>
          <w:sz w:val="28"/>
          <w:szCs w:val="28"/>
        </w:rPr>
        <w:t>.</w:t>
      </w:r>
    </w:p>
    <w:p w14:paraId="37FCE713" w14:textId="77777777" w:rsidR="00741266" w:rsidRPr="00540EB9" w:rsidRDefault="00741266" w:rsidP="00820EA3">
      <w:pPr>
        <w:numPr>
          <w:ilvl w:val="0"/>
          <w:numId w:val="27"/>
        </w:numPr>
        <w:spacing w:line="360" w:lineRule="auto"/>
        <w:rPr>
          <w:sz w:val="28"/>
          <w:szCs w:val="28"/>
        </w:rPr>
      </w:pPr>
      <w:r w:rsidRPr="00540EB9">
        <w:rPr>
          <w:sz w:val="28"/>
          <w:szCs w:val="28"/>
        </w:rPr>
        <w:t xml:space="preserve">DB: </w:t>
      </w:r>
      <w:proofErr w:type="spellStart"/>
      <w:r w:rsidRPr="00540EB9">
        <w:rPr>
          <w:sz w:val="28"/>
          <w:szCs w:val="28"/>
        </w:rPr>
        <w:t>MongoDB</w:t>
      </w:r>
      <w:proofErr w:type="spellEnd"/>
      <w:r w:rsidR="00C43126" w:rsidRPr="00540EB9">
        <w:rPr>
          <w:sz w:val="28"/>
          <w:szCs w:val="28"/>
        </w:rPr>
        <w:t xml:space="preserve"> 7.0.15</w:t>
      </w:r>
      <w:r w:rsidR="00F31CAD">
        <w:rPr>
          <w:sz w:val="28"/>
          <w:szCs w:val="28"/>
          <w:lang w:val="en-US"/>
        </w:rPr>
        <w:t>[</w:t>
      </w:r>
      <w:r w:rsidR="00F818DE">
        <w:rPr>
          <w:sz w:val="28"/>
          <w:szCs w:val="28"/>
          <w:lang w:val="en-US"/>
        </w:rPr>
        <w:t>2</w:t>
      </w:r>
      <w:r w:rsidR="00F31CAD">
        <w:rPr>
          <w:sz w:val="28"/>
          <w:szCs w:val="28"/>
          <w:lang w:val="en-US"/>
        </w:rPr>
        <w:t>]</w:t>
      </w:r>
    </w:p>
    <w:p w14:paraId="7C398D41" w14:textId="77777777" w:rsidR="00F818DE" w:rsidRDefault="00741266" w:rsidP="00820EA3">
      <w:pPr>
        <w:numPr>
          <w:ilvl w:val="0"/>
          <w:numId w:val="27"/>
        </w:numPr>
        <w:spacing w:line="360" w:lineRule="auto"/>
        <w:rPr>
          <w:sz w:val="28"/>
          <w:szCs w:val="28"/>
        </w:rPr>
      </w:pPr>
      <w:proofErr w:type="spellStart"/>
      <w:r w:rsidRPr="00540EB9">
        <w:rPr>
          <w:sz w:val="28"/>
          <w:szCs w:val="28"/>
        </w:rPr>
        <w:t>Frontend</w:t>
      </w:r>
      <w:proofErr w:type="spellEnd"/>
      <w:r w:rsidRPr="00540EB9">
        <w:rPr>
          <w:sz w:val="28"/>
          <w:szCs w:val="28"/>
        </w:rPr>
        <w:t xml:space="preserve">: HTML, CSS, </w:t>
      </w:r>
      <w:proofErr w:type="spellStart"/>
      <w:r w:rsidRPr="00540EB9">
        <w:rPr>
          <w:sz w:val="28"/>
          <w:szCs w:val="28"/>
        </w:rPr>
        <w:t>TypeScript</w:t>
      </w:r>
      <w:proofErr w:type="spellEnd"/>
    </w:p>
    <w:p w14:paraId="46ECF026" w14:textId="77777777" w:rsidR="00DA61E5" w:rsidRPr="00F818DE" w:rsidRDefault="00F818DE" w:rsidP="00F818DE">
      <w:pPr>
        <w:pStyle w:val="2"/>
        <w:keepNext w:val="0"/>
        <w:keepLines w:val="0"/>
        <w:suppressAutoHyphens w:val="0"/>
        <w:spacing w:before="0" w:line="360" w:lineRule="auto"/>
        <w:jc w:val="center"/>
        <w:rPr>
          <w:rFonts w:ascii="Times New Roman" w:eastAsia="Noto Serif CJK SC" w:hAnsi="Times New Roman"/>
          <w:caps/>
          <w:color w:val="auto"/>
          <w:kern w:val="2"/>
          <w:sz w:val="28"/>
          <w:szCs w:val="28"/>
          <w:lang w:bidi="hi-IN"/>
        </w:rPr>
      </w:pPr>
      <w:r>
        <w:rPr>
          <w:rFonts w:ascii="Times New Roman" w:eastAsia="Noto Serif CJK SC" w:hAnsi="Times New Roman"/>
          <w:caps/>
          <w:color w:val="auto"/>
          <w:kern w:val="2"/>
          <w:sz w:val="28"/>
          <w:szCs w:val="28"/>
          <w:lang w:bidi="hi-IN"/>
        </w:rPr>
        <w:br w:type="page"/>
      </w:r>
      <w:bookmarkStart w:id="15" w:name="_Toc230530542"/>
      <w:r w:rsidR="00DA61E5" w:rsidRPr="00F818DE">
        <w:rPr>
          <w:rFonts w:ascii="Times New Roman" w:eastAsia="Noto Serif CJK SC" w:hAnsi="Times New Roman"/>
          <w:caps/>
          <w:color w:val="auto"/>
          <w:kern w:val="2"/>
          <w:sz w:val="28"/>
          <w:szCs w:val="28"/>
          <w:lang w:bidi="hi-IN"/>
        </w:rPr>
        <w:lastRenderedPageBreak/>
        <w:t>заключение</w:t>
      </w:r>
      <w:bookmarkEnd w:id="15"/>
    </w:p>
    <w:p w14:paraId="0AC5AD43" w14:textId="77777777" w:rsidR="00DA61E5" w:rsidRDefault="00DA61E5">
      <w:pPr>
        <w:spacing w:line="360" w:lineRule="auto"/>
        <w:ind w:firstLine="709"/>
        <w:jc w:val="both"/>
      </w:pPr>
      <w:r w:rsidRPr="00F818DE">
        <w:rPr>
          <w:color w:val="000000"/>
          <w:sz w:val="28"/>
          <w:szCs w:val="28"/>
        </w:rPr>
        <w:t xml:space="preserve"> </w:t>
      </w:r>
      <w:r>
        <w:rPr>
          <w:color w:val="000000"/>
          <w:sz w:val="28"/>
          <w:szCs w:val="28"/>
        </w:rPr>
        <w:t>В рамках выполнения данной работы спроектированы две полнофункциональные модели баз данных для системы управления флотом роботов RMMS. На основании математического моделирования и анализа вычислительной сложности операций сделаны следующие выводы:</w:t>
      </w:r>
    </w:p>
    <w:p w14:paraId="5C949371" w14:textId="77777777" w:rsidR="00DA61E5" w:rsidRDefault="00DA61E5">
      <w:pPr>
        <w:numPr>
          <w:ilvl w:val="0"/>
          <w:numId w:val="26"/>
        </w:numPr>
        <w:spacing w:line="360" w:lineRule="auto"/>
        <w:jc w:val="both"/>
      </w:pPr>
      <w:r>
        <w:rPr>
          <w:color w:val="000000"/>
          <w:sz w:val="28"/>
          <w:szCs w:val="28"/>
        </w:rPr>
        <w:t xml:space="preserve">Превосходство </w:t>
      </w:r>
      <w:proofErr w:type="spellStart"/>
      <w:r>
        <w:rPr>
          <w:color w:val="000000"/>
          <w:sz w:val="28"/>
          <w:szCs w:val="28"/>
        </w:rPr>
        <w:t>NoSQL</w:t>
      </w:r>
      <w:proofErr w:type="spellEnd"/>
      <w:r>
        <w:rPr>
          <w:color w:val="000000"/>
          <w:sz w:val="28"/>
          <w:szCs w:val="28"/>
        </w:rPr>
        <w:t xml:space="preserve"> структуры в задачах мониторинга: СУБД </w:t>
      </w:r>
      <w:proofErr w:type="spellStart"/>
      <w:r>
        <w:rPr>
          <w:color w:val="000000"/>
          <w:sz w:val="28"/>
          <w:szCs w:val="28"/>
        </w:rPr>
        <w:t>MongoDB</w:t>
      </w:r>
      <w:proofErr w:type="spellEnd"/>
      <w:r>
        <w:rPr>
          <w:color w:val="000000"/>
          <w:sz w:val="28"/>
          <w:szCs w:val="28"/>
        </w:rPr>
        <w:t xml:space="preserve"> показала более высокую эффективность при извлечении комплексных агрегатов. Использование встроенных документов позволяет получать полные данные за 1 дисковый запрос со сложностью O(</w:t>
      </w:r>
      <w:proofErr w:type="spellStart"/>
      <w:r>
        <w:rPr>
          <w:color w:val="000000"/>
          <w:sz w:val="28"/>
          <w:szCs w:val="28"/>
        </w:rPr>
        <w:t>logN</w:t>
      </w:r>
      <w:proofErr w:type="spellEnd"/>
      <w:r>
        <w:rPr>
          <w:color w:val="000000"/>
          <w:sz w:val="28"/>
          <w:szCs w:val="28"/>
        </w:rPr>
        <w:t>), полностью ликвидируя необходимость в операциях JOIN, являющихся узким местом реляционных СУБД при масштабировании телеметрии.</w:t>
      </w:r>
    </w:p>
    <w:p w14:paraId="4AE9476B" w14:textId="77777777" w:rsidR="00DA61E5" w:rsidRDefault="00DA61E5">
      <w:pPr>
        <w:numPr>
          <w:ilvl w:val="0"/>
          <w:numId w:val="26"/>
        </w:numPr>
        <w:spacing w:line="360" w:lineRule="auto"/>
        <w:jc w:val="both"/>
      </w:pPr>
      <w:r>
        <w:rPr>
          <w:color w:val="000000"/>
          <w:sz w:val="28"/>
          <w:szCs w:val="28"/>
        </w:rPr>
        <w:t xml:space="preserve">Память и бинарные данные: Обе модели одинаково восприимчивы к тяжелым графическим данным (изображения с камер занимают до 99% общего объема хранилища). Однако встроенный протокол </w:t>
      </w:r>
      <w:proofErr w:type="spellStart"/>
      <w:r>
        <w:rPr>
          <w:color w:val="000000"/>
          <w:sz w:val="28"/>
          <w:szCs w:val="28"/>
        </w:rPr>
        <w:t>MongoDB</w:t>
      </w:r>
      <w:proofErr w:type="spellEnd"/>
      <w:r>
        <w:rPr>
          <w:color w:val="000000"/>
          <w:sz w:val="28"/>
          <w:szCs w:val="28"/>
        </w:rPr>
        <w:t xml:space="preserve"> </w:t>
      </w:r>
      <w:proofErr w:type="spellStart"/>
      <w:r>
        <w:rPr>
          <w:color w:val="000000"/>
          <w:sz w:val="28"/>
          <w:szCs w:val="28"/>
        </w:rPr>
        <w:t>GridFS</w:t>
      </w:r>
      <w:proofErr w:type="spellEnd"/>
      <w:r>
        <w:rPr>
          <w:color w:val="000000"/>
          <w:sz w:val="28"/>
          <w:szCs w:val="28"/>
        </w:rPr>
        <w:t xml:space="preserve"> позволяет автоматически </w:t>
      </w:r>
      <w:proofErr w:type="spellStart"/>
      <w:r>
        <w:rPr>
          <w:color w:val="000000"/>
          <w:sz w:val="28"/>
          <w:szCs w:val="28"/>
        </w:rPr>
        <w:t>партиционировать</w:t>
      </w:r>
      <w:proofErr w:type="spellEnd"/>
      <w:r>
        <w:rPr>
          <w:color w:val="000000"/>
          <w:sz w:val="28"/>
          <w:szCs w:val="28"/>
        </w:rPr>
        <w:t xml:space="preserve"> файлы на </w:t>
      </w:r>
      <w:proofErr w:type="spellStart"/>
      <w:r>
        <w:rPr>
          <w:color w:val="000000"/>
          <w:sz w:val="28"/>
          <w:szCs w:val="28"/>
        </w:rPr>
        <w:t>чанки</w:t>
      </w:r>
      <w:proofErr w:type="spellEnd"/>
      <w:r>
        <w:rPr>
          <w:color w:val="000000"/>
          <w:sz w:val="28"/>
          <w:szCs w:val="28"/>
        </w:rPr>
        <w:t xml:space="preserve"> в рамках одной СУБД.</w:t>
      </w:r>
    </w:p>
    <w:p w14:paraId="7265A6E4" w14:textId="77777777" w:rsidR="00DA61E5" w:rsidRDefault="00DA61E5">
      <w:pPr>
        <w:numPr>
          <w:ilvl w:val="0"/>
          <w:numId w:val="26"/>
        </w:numPr>
        <w:spacing w:line="360" w:lineRule="auto"/>
        <w:jc w:val="both"/>
      </w:pPr>
      <w:r>
        <w:rPr>
          <w:color w:val="000000"/>
          <w:sz w:val="28"/>
          <w:szCs w:val="28"/>
        </w:rPr>
        <w:t xml:space="preserve">Особенности обновления: Единственным недостатком </w:t>
      </w:r>
      <w:proofErr w:type="spellStart"/>
      <w:r>
        <w:rPr>
          <w:color w:val="000000"/>
          <w:sz w:val="28"/>
          <w:szCs w:val="28"/>
        </w:rPr>
        <w:t>NoSQL</w:t>
      </w:r>
      <w:proofErr w:type="spellEnd"/>
      <w:r>
        <w:rPr>
          <w:color w:val="000000"/>
          <w:sz w:val="28"/>
          <w:szCs w:val="28"/>
        </w:rPr>
        <w:t xml:space="preserve">-модели является усложнение логики обновления данных при </w:t>
      </w:r>
      <w:proofErr w:type="spellStart"/>
      <w:r>
        <w:rPr>
          <w:color w:val="000000"/>
          <w:sz w:val="28"/>
          <w:szCs w:val="28"/>
        </w:rPr>
        <w:t>денормализации</w:t>
      </w:r>
      <w:proofErr w:type="spellEnd"/>
      <w:r>
        <w:rPr>
          <w:color w:val="000000"/>
          <w:sz w:val="28"/>
          <w:szCs w:val="28"/>
        </w:rPr>
        <w:t>. Изменение имени робота требует выполнения каскадных обновлений во всех документах активных задач.</w:t>
      </w:r>
    </w:p>
    <w:p w14:paraId="40C05C8F" w14:textId="77777777" w:rsidR="00F31CAD" w:rsidRDefault="00DA61E5" w:rsidP="00F31CAD">
      <w:pPr>
        <w:spacing w:line="360" w:lineRule="auto"/>
        <w:rPr>
          <w:color w:val="000000"/>
          <w:sz w:val="28"/>
          <w:szCs w:val="28"/>
        </w:rPr>
      </w:pPr>
      <w:r>
        <w:rPr>
          <w:color w:val="000000"/>
          <w:sz w:val="28"/>
          <w:szCs w:val="28"/>
        </w:rPr>
        <w:tab/>
      </w:r>
      <w:r>
        <w:rPr>
          <w:b/>
          <w:bCs/>
          <w:color w:val="000000"/>
          <w:sz w:val="28"/>
          <w:szCs w:val="28"/>
        </w:rPr>
        <w:t>Итог</w:t>
      </w:r>
      <w:proofErr w:type="gramStart"/>
      <w:r>
        <w:rPr>
          <w:color w:val="000000"/>
          <w:sz w:val="28"/>
          <w:szCs w:val="28"/>
        </w:rPr>
        <w:t>: Для</w:t>
      </w:r>
      <w:proofErr w:type="gramEnd"/>
      <w:r>
        <w:rPr>
          <w:color w:val="000000"/>
          <w:sz w:val="28"/>
          <w:szCs w:val="28"/>
        </w:rPr>
        <w:t xml:space="preserve"> систе</w:t>
      </w:r>
      <w:r w:rsidR="004B7536">
        <w:rPr>
          <w:color w:val="000000"/>
          <w:sz w:val="28"/>
          <w:szCs w:val="28"/>
        </w:rPr>
        <w:t>мы</w:t>
      </w:r>
      <w:r w:rsidR="004B7536" w:rsidRPr="004B7536">
        <w:rPr>
          <w:color w:val="000000"/>
          <w:sz w:val="28"/>
          <w:szCs w:val="28"/>
        </w:rPr>
        <w:t>,</w:t>
      </w:r>
      <w:r>
        <w:rPr>
          <w:color w:val="000000"/>
          <w:sz w:val="28"/>
          <w:szCs w:val="28"/>
        </w:rPr>
        <w:t xml:space="preserve"> характеризующ</w:t>
      </w:r>
      <w:r w:rsidR="004B7536">
        <w:rPr>
          <w:color w:val="000000"/>
          <w:sz w:val="28"/>
          <w:szCs w:val="28"/>
        </w:rPr>
        <w:t xml:space="preserve">ейся </w:t>
      </w:r>
      <w:r>
        <w:rPr>
          <w:color w:val="000000"/>
          <w:sz w:val="28"/>
          <w:szCs w:val="28"/>
        </w:rPr>
        <w:t xml:space="preserve">высокой частотой чтения/записи временных рядов и </w:t>
      </w:r>
      <w:proofErr w:type="spellStart"/>
      <w:r>
        <w:rPr>
          <w:color w:val="000000"/>
          <w:sz w:val="28"/>
          <w:szCs w:val="28"/>
        </w:rPr>
        <w:t>графовых</w:t>
      </w:r>
      <w:proofErr w:type="spellEnd"/>
      <w:r>
        <w:rPr>
          <w:color w:val="000000"/>
          <w:sz w:val="28"/>
          <w:szCs w:val="28"/>
        </w:rPr>
        <w:t xml:space="preserve"> траекторий, </w:t>
      </w:r>
      <w:proofErr w:type="spellStart"/>
      <w:r>
        <w:rPr>
          <w:color w:val="000000"/>
          <w:sz w:val="28"/>
          <w:szCs w:val="28"/>
        </w:rPr>
        <w:t>документоориентированная</w:t>
      </w:r>
      <w:proofErr w:type="spellEnd"/>
      <w:r>
        <w:rPr>
          <w:color w:val="000000"/>
          <w:sz w:val="28"/>
          <w:szCs w:val="28"/>
        </w:rPr>
        <w:t xml:space="preserve"> </w:t>
      </w:r>
      <w:proofErr w:type="spellStart"/>
      <w:r>
        <w:rPr>
          <w:color w:val="000000"/>
          <w:sz w:val="28"/>
          <w:szCs w:val="28"/>
        </w:rPr>
        <w:t>NoSQL</w:t>
      </w:r>
      <w:proofErr w:type="spellEnd"/>
      <w:r>
        <w:rPr>
          <w:color w:val="000000"/>
          <w:sz w:val="28"/>
          <w:szCs w:val="28"/>
        </w:rPr>
        <w:t xml:space="preserve"> модель на базе </w:t>
      </w:r>
      <w:proofErr w:type="spellStart"/>
      <w:r>
        <w:rPr>
          <w:color w:val="000000"/>
          <w:sz w:val="28"/>
          <w:szCs w:val="28"/>
        </w:rPr>
        <w:t>MongoDB</w:t>
      </w:r>
      <w:proofErr w:type="spellEnd"/>
      <w:r>
        <w:rPr>
          <w:color w:val="000000"/>
          <w:sz w:val="28"/>
          <w:szCs w:val="28"/>
        </w:rPr>
        <w:t xml:space="preserve"> является оптимальным архитектурным решением</w:t>
      </w:r>
    </w:p>
    <w:p w14:paraId="2EABAACC" w14:textId="77777777" w:rsidR="00F31CAD" w:rsidRPr="00F818DE" w:rsidRDefault="00F31CAD" w:rsidP="00F818DE">
      <w:pPr>
        <w:pStyle w:val="2"/>
        <w:keepNext w:val="0"/>
        <w:keepLines w:val="0"/>
        <w:suppressAutoHyphens w:val="0"/>
        <w:spacing w:before="0" w:line="360" w:lineRule="auto"/>
        <w:jc w:val="center"/>
        <w:rPr>
          <w:rFonts w:ascii="Times New Roman" w:eastAsia="Noto Serif CJK SC" w:hAnsi="Times New Roman"/>
          <w:caps/>
          <w:color w:val="auto"/>
          <w:kern w:val="2"/>
          <w:sz w:val="28"/>
          <w:szCs w:val="28"/>
          <w:lang w:bidi="hi-IN"/>
        </w:rPr>
      </w:pPr>
      <w:r>
        <w:rPr>
          <w:color w:val="000000"/>
          <w:sz w:val="28"/>
          <w:szCs w:val="28"/>
        </w:rPr>
        <w:br w:type="page"/>
      </w:r>
      <w:bookmarkStart w:id="16" w:name="_Toc230530543"/>
      <w:r w:rsidRPr="00F818DE">
        <w:rPr>
          <w:rFonts w:ascii="Times New Roman" w:eastAsia="Noto Serif CJK SC" w:hAnsi="Times New Roman"/>
          <w:caps/>
          <w:color w:val="auto"/>
          <w:kern w:val="2"/>
          <w:sz w:val="28"/>
          <w:szCs w:val="28"/>
          <w:lang w:bidi="hi-IN"/>
        </w:rPr>
        <w:lastRenderedPageBreak/>
        <w:t>приложение А</w:t>
      </w:r>
      <w:bookmarkEnd w:id="16"/>
    </w:p>
    <w:p w14:paraId="0AC42D94" w14:textId="77777777" w:rsidR="00F31CAD" w:rsidRDefault="00F31CAD" w:rsidP="00F31CAD">
      <w:pPr>
        <w:spacing w:line="360" w:lineRule="auto"/>
        <w:jc w:val="center"/>
        <w:rPr>
          <w:b/>
          <w:caps/>
          <w:color w:val="000000"/>
          <w:sz w:val="28"/>
          <w:szCs w:val="28"/>
        </w:rPr>
      </w:pPr>
      <w:r w:rsidRPr="00F31CAD">
        <w:rPr>
          <w:b/>
          <w:caps/>
          <w:color w:val="000000"/>
          <w:sz w:val="28"/>
          <w:szCs w:val="28"/>
        </w:rPr>
        <w:t>Сборка и развертывание приложения</w:t>
      </w:r>
    </w:p>
    <w:p w14:paraId="23153599" w14:textId="77777777" w:rsidR="00F31CAD" w:rsidRPr="00F31CAD" w:rsidRDefault="00F31CAD" w:rsidP="00F31CAD">
      <w:pPr>
        <w:numPr>
          <w:ilvl w:val="0"/>
          <w:numId w:val="29"/>
        </w:numPr>
        <w:spacing w:line="360" w:lineRule="auto"/>
        <w:jc w:val="both"/>
        <w:rPr>
          <w:color w:val="000000"/>
          <w:sz w:val="28"/>
          <w:szCs w:val="28"/>
        </w:rPr>
      </w:pPr>
      <w:proofErr w:type="spellStart"/>
      <w:r w:rsidRPr="00F31CAD">
        <w:rPr>
          <w:color w:val="000000"/>
          <w:sz w:val="28"/>
          <w:szCs w:val="28"/>
        </w:rPr>
        <w:t>Cкачать</w:t>
      </w:r>
      <w:proofErr w:type="spellEnd"/>
      <w:r w:rsidRPr="00F31CAD">
        <w:rPr>
          <w:color w:val="000000"/>
          <w:sz w:val="28"/>
          <w:szCs w:val="28"/>
        </w:rPr>
        <w:t xml:space="preserve"> репозиторий по </w:t>
      </w:r>
      <w:proofErr w:type="gramStart"/>
      <w:r w:rsidRPr="00F31CAD">
        <w:rPr>
          <w:color w:val="000000"/>
          <w:sz w:val="28"/>
          <w:szCs w:val="28"/>
        </w:rPr>
        <w:t>ссылке[</w:t>
      </w:r>
      <w:proofErr w:type="gramEnd"/>
      <w:r>
        <w:rPr>
          <w:color w:val="000000"/>
          <w:sz w:val="28"/>
          <w:szCs w:val="28"/>
          <w:lang w:val="en-US"/>
        </w:rPr>
        <w:t>3</w:t>
      </w:r>
      <w:r w:rsidRPr="00F31CAD">
        <w:rPr>
          <w:color w:val="000000"/>
          <w:sz w:val="28"/>
          <w:szCs w:val="28"/>
        </w:rPr>
        <w:t>]</w:t>
      </w:r>
    </w:p>
    <w:p w14:paraId="7FB5F636" w14:textId="77777777" w:rsidR="00F31CAD" w:rsidRPr="00F31CAD" w:rsidRDefault="00F31CAD" w:rsidP="00F31CAD">
      <w:pPr>
        <w:numPr>
          <w:ilvl w:val="0"/>
          <w:numId w:val="28"/>
        </w:numPr>
        <w:spacing w:line="360" w:lineRule="auto"/>
        <w:rPr>
          <w:color w:val="000000"/>
          <w:sz w:val="28"/>
          <w:szCs w:val="28"/>
        </w:rPr>
      </w:pPr>
      <w:r w:rsidRPr="00F31CAD">
        <w:rPr>
          <w:color w:val="000000"/>
          <w:sz w:val="28"/>
          <w:szCs w:val="28"/>
        </w:rPr>
        <w:t>Запуск (из корня репозитория)</w:t>
      </w:r>
    </w:p>
    <w:p w14:paraId="02B36856" w14:textId="77777777" w:rsidR="00F31CAD" w:rsidRPr="00F31CAD" w:rsidRDefault="00F31CAD" w:rsidP="00F31CAD">
      <w:pPr>
        <w:numPr>
          <w:ilvl w:val="1"/>
          <w:numId w:val="28"/>
        </w:numPr>
        <w:spacing w:line="360" w:lineRule="auto"/>
        <w:rPr>
          <w:color w:val="000000"/>
          <w:sz w:val="28"/>
          <w:szCs w:val="28"/>
        </w:rPr>
      </w:pPr>
      <w:proofErr w:type="spellStart"/>
      <w:proofErr w:type="gramStart"/>
      <w:r w:rsidRPr="00F31CAD">
        <w:rPr>
          <w:color w:val="000000"/>
          <w:sz w:val="28"/>
          <w:szCs w:val="28"/>
        </w:rPr>
        <w:t>cp</w:t>
      </w:r>
      <w:proofErr w:type="spellEnd"/>
      <w:r w:rsidRPr="00F31CAD">
        <w:rPr>
          <w:color w:val="000000"/>
          <w:sz w:val="28"/>
          <w:szCs w:val="28"/>
        </w:rPr>
        <w:t xml:space="preserve"> .</w:t>
      </w:r>
      <w:proofErr w:type="spellStart"/>
      <w:r w:rsidRPr="00F31CAD">
        <w:rPr>
          <w:color w:val="000000"/>
          <w:sz w:val="28"/>
          <w:szCs w:val="28"/>
        </w:rPr>
        <w:t>env</w:t>
      </w:r>
      <w:proofErr w:type="gramEnd"/>
      <w:r w:rsidRPr="00F31CAD">
        <w:rPr>
          <w:color w:val="000000"/>
          <w:sz w:val="28"/>
          <w:szCs w:val="28"/>
        </w:rPr>
        <w:t>.example</w:t>
      </w:r>
      <w:proofErr w:type="spellEnd"/>
      <w:r w:rsidRPr="00F31CAD">
        <w:rPr>
          <w:color w:val="000000"/>
          <w:sz w:val="28"/>
          <w:szCs w:val="28"/>
        </w:rPr>
        <w:t xml:space="preserve"> .</w:t>
      </w:r>
      <w:proofErr w:type="spellStart"/>
      <w:r w:rsidRPr="00F31CAD">
        <w:rPr>
          <w:color w:val="000000"/>
          <w:sz w:val="28"/>
          <w:szCs w:val="28"/>
        </w:rPr>
        <w:t>env</w:t>
      </w:r>
      <w:proofErr w:type="spellEnd"/>
    </w:p>
    <w:p w14:paraId="37B66251" w14:textId="77777777" w:rsidR="00F31CAD" w:rsidRPr="00F31CAD" w:rsidRDefault="00F31CAD" w:rsidP="00F31CAD">
      <w:pPr>
        <w:numPr>
          <w:ilvl w:val="1"/>
          <w:numId w:val="28"/>
        </w:numPr>
        <w:spacing w:line="360" w:lineRule="auto"/>
        <w:rPr>
          <w:color w:val="000000"/>
          <w:sz w:val="28"/>
          <w:szCs w:val="28"/>
          <w:lang w:val="en-US"/>
        </w:rPr>
      </w:pPr>
      <w:r w:rsidRPr="00F31CAD">
        <w:rPr>
          <w:color w:val="000000"/>
          <w:sz w:val="28"/>
          <w:szCs w:val="28"/>
          <w:lang w:val="en-US"/>
        </w:rPr>
        <w:t>docker compose build --no-cache</w:t>
      </w:r>
    </w:p>
    <w:p w14:paraId="6AE6844F" w14:textId="77777777" w:rsidR="00F31CAD" w:rsidRPr="00F31CAD" w:rsidRDefault="00F31CAD" w:rsidP="00F31CAD">
      <w:pPr>
        <w:numPr>
          <w:ilvl w:val="1"/>
          <w:numId w:val="28"/>
        </w:numPr>
        <w:spacing w:line="360" w:lineRule="auto"/>
        <w:rPr>
          <w:color w:val="000000"/>
          <w:sz w:val="28"/>
          <w:szCs w:val="28"/>
        </w:rPr>
      </w:pPr>
      <w:proofErr w:type="spellStart"/>
      <w:r w:rsidRPr="00F31CAD">
        <w:rPr>
          <w:color w:val="000000"/>
          <w:sz w:val="28"/>
          <w:szCs w:val="28"/>
        </w:rPr>
        <w:t>docker</w:t>
      </w:r>
      <w:proofErr w:type="spellEnd"/>
      <w:r w:rsidRPr="00F31CAD">
        <w:rPr>
          <w:color w:val="000000"/>
          <w:sz w:val="28"/>
          <w:szCs w:val="28"/>
        </w:rPr>
        <w:t xml:space="preserve"> </w:t>
      </w:r>
      <w:proofErr w:type="spellStart"/>
      <w:r w:rsidRPr="00F31CAD">
        <w:rPr>
          <w:color w:val="000000"/>
          <w:sz w:val="28"/>
          <w:szCs w:val="28"/>
        </w:rPr>
        <w:t>compose</w:t>
      </w:r>
      <w:proofErr w:type="spellEnd"/>
      <w:r w:rsidRPr="00F31CAD">
        <w:rPr>
          <w:color w:val="000000"/>
          <w:sz w:val="28"/>
          <w:szCs w:val="28"/>
        </w:rPr>
        <w:t xml:space="preserve"> </w:t>
      </w:r>
      <w:proofErr w:type="spellStart"/>
      <w:r w:rsidRPr="00F31CAD">
        <w:rPr>
          <w:color w:val="000000"/>
          <w:sz w:val="28"/>
          <w:szCs w:val="28"/>
        </w:rPr>
        <w:t>up</w:t>
      </w:r>
      <w:proofErr w:type="spellEnd"/>
    </w:p>
    <w:p w14:paraId="286EB519" w14:textId="77777777" w:rsidR="00F31CAD" w:rsidRPr="00F31CAD" w:rsidRDefault="00F31CAD" w:rsidP="00F31CAD">
      <w:pPr>
        <w:numPr>
          <w:ilvl w:val="0"/>
          <w:numId w:val="28"/>
        </w:numPr>
        <w:spacing w:line="360" w:lineRule="auto"/>
        <w:rPr>
          <w:color w:val="000000"/>
          <w:sz w:val="28"/>
          <w:szCs w:val="28"/>
        </w:rPr>
      </w:pPr>
      <w:r w:rsidRPr="00F31CAD">
        <w:rPr>
          <w:color w:val="000000"/>
          <w:sz w:val="28"/>
          <w:szCs w:val="28"/>
        </w:rPr>
        <w:t>После успешного запуска приложение будет доступно по адресу:</w:t>
      </w:r>
    </w:p>
    <w:p w14:paraId="3A265739" w14:textId="77777777" w:rsidR="00F31CAD" w:rsidRPr="00F31CAD" w:rsidRDefault="00F31CAD" w:rsidP="00F31CAD">
      <w:pPr>
        <w:numPr>
          <w:ilvl w:val="1"/>
          <w:numId w:val="28"/>
        </w:numPr>
        <w:spacing w:line="360" w:lineRule="auto"/>
        <w:rPr>
          <w:color w:val="000000"/>
          <w:sz w:val="28"/>
          <w:szCs w:val="28"/>
        </w:rPr>
      </w:pPr>
      <w:r w:rsidRPr="00F31CAD">
        <w:rPr>
          <w:color w:val="000000"/>
          <w:sz w:val="28"/>
          <w:szCs w:val="28"/>
        </w:rPr>
        <w:t>URL: http://localhost:8000</w:t>
      </w:r>
    </w:p>
    <w:p w14:paraId="6BED090F" w14:textId="77777777" w:rsidR="00F31CAD" w:rsidRPr="00F31CAD" w:rsidRDefault="00F31CAD" w:rsidP="00F31CAD">
      <w:pPr>
        <w:numPr>
          <w:ilvl w:val="1"/>
          <w:numId w:val="28"/>
        </w:numPr>
        <w:spacing w:line="360" w:lineRule="auto"/>
        <w:rPr>
          <w:color w:val="000000"/>
          <w:sz w:val="28"/>
          <w:szCs w:val="28"/>
        </w:rPr>
      </w:pPr>
      <w:r w:rsidRPr="00F31CAD">
        <w:rPr>
          <w:color w:val="000000"/>
          <w:sz w:val="28"/>
          <w:szCs w:val="28"/>
        </w:rPr>
        <w:t xml:space="preserve">Логин: </w:t>
      </w:r>
      <w:proofErr w:type="spellStart"/>
      <w:r w:rsidRPr="00F31CAD">
        <w:rPr>
          <w:color w:val="000000"/>
          <w:sz w:val="28"/>
          <w:szCs w:val="28"/>
        </w:rPr>
        <w:t>admin</w:t>
      </w:r>
      <w:proofErr w:type="spellEnd"/>
    </w:p>
    <w:p w14:paraId="7F817F1A" w14:textId="77777777" w:rsidR="00F818DE" w:rsidRDefault="00F31CAD" w:rsidP="00F818DE">
      <w:pPr>
        <w:numPr>
          <w:ilvl w:val="1"/>
          <w:numId w:val="28"/>
        </w:numPr>
        <w:spacing w:line="360" w:lineRule="auto"/>
        <w:rPr>
          <w:color w:val="000000"/>
          <w:sz w:val="28"/>
          <w:szCs w:val="28"/>
        </w:rPr>
      </w:pPr>
      <w:r w:rsidRPr="00F31CAD">
        <w:rPr>
          <w:color w:val="000000"/>
          <w:sz w:val="28"/>
          <w:szCs w:val="28"/>
        </w:rPr>
        <w:t xml:space="preserve">Пароль: </w:t>
      </w:r>
      <w:proofErr w:type="spellStart"/>
      <w:r w:rsidRPr="00F31CAD">
        <w:rPr>
          <w:color w:val="000000"/>
          <w:sz w:val="28"/>
          <w:szCs w:val="28"/>
        </w:rPr>
        <w:t>admin</w:t>
      </w:r>
      <w:proofErr w:type="spellEnd"/>
    </w:p>
    <w:p w14:paraId="25F615FD" w14:textId="77777777" w:rsidR="00DA61E5" w:rsidRPr="00F818DE" w:rsidRDefault="00DA61E5" w:rsidP="00F818DE">
      <w:pPr>
        <w:spacing w:line="360" w:lineRule="auto"/>
        <w:rPr>
          <w:color w:val="000000"/>
          <w:sz w:val="28"/>
          <w:szCs w:val="28"/>
        </w:rPr>
      </w:pPr>
    </w:p>
    <w:p w14:paraId="6CB64307" w14:textId="77777777" w:rsidR="00DA61E5" w:rsidRPr="00F818DE" w:rsidRDefault="00F818DE" w:rsidP="00F818DE">
      <w:pPr>
        <w:pStyle w:val="2"/>
        <w:keepNext w:val="0"/>
        <w:keepLines w:val="0"/>
        <w:suppressAutoHyphens w:val="0"/>
        <w:spacing w:before="0" w:line="360" w:lineRule="auto"/>
        <w:jc w:val="center"/>
        <w:rPr>
          <w:rFonts w:ascii="Times New Roman" w:eastAsia="Noto Serif CJK SC" w:hAnsi="Times New Roman"/>
          <w:caps/>
          <w:color w:val="auto"/>
          <w:kern w:val="2"/>
          <w:sz w:val="28"/>
          <w:szCs w:val="28"/>
          <w:lang w:bidi="hi-IN"/>
        </w:rPr>
      </w:pPr>
      <w:r>
        <w:rPr>
          <w:rFonts w:ascii="Times New Roman" w:eastAsia="Noto Serif CJK SC" w:hAnsi="Times New Roman"/>
          <w:caps/>
          <w:color w:val="auto"/>
          <w:kern w:val="2"/>
          <w:sz w:val="28"/>
          <w:szCs w:val="28"/>
          <w:lang w:bidi="hi-IN"/>
        </w:rPr>
        <w:br w:type="page"/>
      </w:r>
      <w:bookmarkStart w:id="17" w:name="_Toc230530544"/>
      <w:r w:rsidR="00DA61E5" w:rsidRPr="00F818DE">
        <w:rPr>
          <w:rFonts w:ascii="Times New Roman" w:eastAsia="Noto Serif CJK SC" w:hAnsi="Times New Roman"/>
          <w:caps/>
          <w:color w:val="auto"/>
          <w:kern w:val="2"/>
          <w:sz w:val="28"/>
          <w:szCs w:val="28"/>
          <w:lang w:bidi="hi-IN"/>
        </w:rPr>
        <w:lastRenderedPageBreak/>
        <w:t>список использованных источников</w:t>
      </w:r>
      <w:bookmarkEnd w:id="17"/>
    </w:p>
    <w:p w14:paraId="2736659F" w14:textId="77777777" w:rsidR="00820EA3" w:rsidRPr="00322851" w:rsidRDefault="00820EA3" w:rsidP="00820EA3">
      <w:pPr>
        <w:rPr>
          <w:b/>
          <w:caps/>
          <w:color w:val="000000"/>
          <w:sz w:val="28"/>
          <w:szCs w:val="28"/>
        </w:rPr>
      </w:pPr>
    </w:p>
    <w:p w14:paraId="6CE544D3" w14:textId="77777777" w:rsidR="00820EA3" w:rsidRPr="00F31CAD" w:rsidRDefault="00820EA3" w:rsidP="00F31CAD">
      <w:pPr>
        <w:numPr>
          <w:ilvl w:val="1"/>
          <w:numId w:val="5"/>
        </w:numPr>
        <w:spacing w:line="360" w:lineRule="auto"/>
        <w:jc w:val="both"/>
        <w:rPr>
          <w:color w:val="000000"/>
          <w:sz w:val="28"/>
          <w:szCs w:val="28"/>
        </w:rPr>
      </w:pPr>
      <w:r w:rsidRPr="00F31CAD">
        <w:rPr>
          <w:color w:val="000000"/>
          <w:sz w:val="28"/>
          <w:szCs w:val="28"/>
        </w:rPr>
        <w:t xml:space="preserve">Документация </w:t>
      </w:r>
      <w:proofErr w:type="spellStart"/>
      <w:r w:rsidRPr="00F31CAD">
        <w:rPr>
          <w:color w:val="000000"/>
          <w:sz w:val="28"/>
          <w:szCs w:val="28"/>
        </w:rPr>
        <w:t>MongoDB</w:t>
      </w:r>
      <w:proofErr w:type="spellEnd"/>
      <w:r w:rsidRPr="00F31CAD">
        <w:rPr>
          <w:color w:val="000000"/>
          <w:sz w:val="28"/>
          <w:szCs w:val="28"/>
        </w:rPr>
        <w:t xml:space="preserve">: https://www.mongodb.com/docs/ (дата обращения: </w:t>
      </w:r>
      <w:r w:rsidR="00F31CAD" w:rsidRPr="00F31CAD">
        <w:rPr>
          <w:color w:val="000000"/>
          <w:sz w:val="28"/>
          <w:szCs w:val="28"/>
        </w:rPr>
        <w:t>24</w:t>
      </w:r>
      <w:r w:rsidRPr="00F31CAD">
        <w:rPr>
          <w:color w:val="000000"/>
          <w:sz w:val="28"/>
          <w:szCs w:val="28"/>
        </w:rPr>
        <w:t>.0</w:t>
      </w:r>
      <w:r w:rsidR="00F31CAD" w:rsidRPr="00F31CAD">
        <w:rPr>
          <w:color w:val="000000"/>
          <w:sz w:val="28"/>
          <w:szCs w:val="28"/>
        </w:rPr>
        <w:t>5</w:t>
      </w:r>
      <w:r w:rsidRPr="00F31CAD">
        <w:rPr>
          <w:color w:val="000000"/>
          <w:sz w:val="28"/>
          <w:szCs w:val="28"/>
        </w:rPr>
        <w:t>.20</w:t>
      </w:r>
      <w:r w:rsidR="00F31CAD" w:rsidRPr="00F31CAD">
        <w:rPr>
          <w:color w:val="000000"/>
          <w:sz w:val="28"/>
          <w:szCs w:val="28"/>
        </w:rPr>
        <w:t>26</w:t>
      </w:r>
      <w:r w:rsidRPr="00F31CAD">
        <w:rPr>
          <w:color w:val="000000"/>
          <w:sz w:val="28"/>
          <w:szCs w:val="28"/>
        </w:rPr>
        <w:t>).</w:t>
      </w:r>
    </w:p>
    <w:p w14:paraId="328E381B" w14:textId="77777777" w:rsidR="00F31CAD" w:rsidRDefault="00F31CAD" w:rsidP="00F31CAD">
      <w:pPr>
        <w:numPr>
          <w:ilvl w:val="1"/>
          <w:numId w:val="5"/>
        </w:numPr>
        <w:spacing w:line="360" w:lineRule="auto"/>
        <w:jc w:val="both"/>
        <w:rPr>
          <w:color w:val="000000"/>
          <w:sz w:val="28"/>
          <w:szCs w:val="28"/>
        </w:rPr>
      </w:pPr>
      <w:r w:rsidRPr="00F31CAD">
        <w:rPr>
          <w:color w:val="000000"/>
          <w:sz w:val="28"/>
          <w:szCs w:val="28"/>
        </w:rPr>
        <w:t xml:space="preserve">Документация </w:t>
      </w:r>
      <w:proofErr w:type="spellStart"/>
      <w:r w:rsidRPr="00F31CAD">
        <w:rPr>
          <w:color w:val="000000"/>
          <w:sz w:val="28"/>
          <w:szCs w:val="28"/>
        </w:rPr>
        <w:t>FastApi</w:t>
      </w:r>
      <w:proofErr w:type="spellEnd"/>
      <w:r w:rsidRPr="00F31CAD">
        <w:rPr>
          <w:color w:val="000000"/>
          <w:sz w:val="28"/>
          <w:szCs w:val="28"/>
        </w:rPr>
        <w:t xml:space="preserve"> </w:t>
      </w:r>
      <w:hyperlink r:id="rId33" w:history="1">
        <w:r w:rsidRPr="00CA17DA">
          <w:rPr>
            <w:color w:val="000000"/>
            <w:sz w:val="28"/>
            <w:szCs w:val="28"/>
          </w:rPr>
          <w:t>https://fastapi.tiangolo.com</w:t>
        </w:r>
      </w:hyperlink>
      <w:r w:rsidRPr="00F31CAD">
        <w:rPr>
          <w:color w:val="000000"/>
          <w:sz w:val="28"/>
          <w:szCs w:val="28"/>
        </w:rPr>
        <w:t xml:space="preserve"> (дата обращения: 24.05.2026).</w:t>
      </w:r>
    </w:p>
    <w:p w14:paraId="150B3B8D" w14:textId="77777777" w:rsidR="00820EA3" w:rsidRPr="00F3031B" w:rsidRDefault="00F31CAD" w:rsidP="00F3031B">
      <w:pPr>
        <w:numPr>
          <w:ilvl w:val="1"/>
          <w:numId w:val="5"/>
        </w:numPr>
        <w:spacing w:line="360" w:lineRule="auto"/>
        <w:jc w:val="both"/>
        <w:rPr>
          <w:color w:val="000000"/>
          <w:sz w:val="28"/>
          <w:szCs w:val="28"/>
        </w:rPr>
      </w:pPr>
      <w:r w:rsidRPr="00F31CAD">
        <w:rPr>
          <w:color w:val="000000"/>
          <w:sz w:val="28"/>
          <w:szCs w:val="28"/>
        </w:rPr>
        <w:t xml:space="preserve">Репозиторий </w:t>
      </w:r>
      <w:proofErr w:type="spellStart"/>
      <w:r w:rsidRPr="00F31CAD">
        <w:rPr>
          <w:color w:val="000000"/>
          <w:sz w:val="28"/>
          <w:szCs w:val="28"/>
        </w:rPr>
        <w:t>Github</w:t>
      </w:r>
      <w:proofErr w:type="spellEnd"/>
      <w:r w:rsidRPr="00F31CAD">
        <w:rPr>
          <w:color w:val="000000"/>
          <w:sz w:val="28"/>
          <w:szCs w:val="28"/>
        </w:rPr>
        <w:t xml:space="preserve"> с </w:t>
      </w:r>
      <w:proofErr w:type="gramStart"/>
      <w:r w:rsidRPr="00F31CAD">
        <w:rPr>
          <w:color w:val="000000"/>
          <w:sz w:val="28"/>
          <w:szCs w:val="28"/>
        </w:rPr>
        <w:t>исходным  кодом</w:t>
      </w:r>
      <w:proofErr w:type="gramEnd"/>
      <w:r w:rsidRPr="00F31CAD">
        <w:rPr>
          <w:color w:val="000000"/>
          <w:sz w:val="28"/>
          <w:szCs w:val="28"/>
        </w:rPr>
        <w:t>: https://github.com/moevm/nsql1h26-rob (дата обращения: 24.05.2026).</w:t>
      </w:r>
    </w:p>
    <w:sectPr w:rsidR="00820EA3" w:rsidRPr="00F3031B">
      <w:headerReference w:type="default" r:id="rId34"/>
      <w:footerReference w:type="default" r:id="rId35"/>
      <w:headerReference w:type="first" r:id="rId36"/>
      <w:footerReference w:type="first" r:id="rId37"/>
      <w:pgSz w:w="11906" w:h="16838"/>
      <w:pgMar w:top="1134" w:right="567" w:bottom="1134" w:left="1701"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D0F1E" w14:textId="77777777" w:rsidR="00AB141D" w:rsidRDefault="00AB141D">
      <w:r>
        <w:separator/>
      </w:r>
    </w:p>
  </w:endnote>
  <w:endnote w:type="continuationSeparator" w:id="0">
    <w:p w14:paraId="7E255255" w14:textId="77777777" w:rsidR="00AB141D" w:rsidRDefault="00AB1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iberation Mono">
    <w:altName w:val="Courier New"/>
    <w:charset w:val="01"/>
    <w:family w:val="modern"/>
    <w:pitch w:val="fixed"/>
  </w:font>
  <w:font w:name="Noto Sans Mono CJK SC">
    <w:charset w:val="01"/>
    <w:family w:val="modern"/>
    <w:pitch w:val="fixed"/>
  </w:font>
  <w:font w:name="Lohit Devanagari">
    <w:altName w:val="Calibri"/>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ornier New">
    <w:altName w:val="Calibri"/>
    <w:charset w:val="01"/>
    <w:family w:val="auto"/>
    <w:pitch w:val="default"/>
  </w:font>
  <w:font w:name="Cornier  New">
    <w:altName w:val="Calibri"/>
    <w:charset w:val="01"/>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C515" w14:textId="77777777" w:rsidR="00DA61E5" w:rsidRDefault="00DA61E5">
    <w:pPr>
      <w:pStyle w:val="af9"/>
      <w:jc w:val="center"/>
    </w:pPr>
    <w:r>
      <w:fldChar w:fldCharType="begin"/>
    </w:r>
    <w:r>
      <w:instrText xml:space="preserve"> PAGE </w:instrText>
    </w:r>
    <w:r>
      <w:fldChar w:fldCharType="separate"/>
    </w:r>
    <w:r>
      <w:t>38</w:t>
    </w:r>
    <w:r>
      <w:fldChar w:fldCharType="end"/>
    </w:r>
  </w:p>
  <w:p w14:paraId="3B7EA9DF" w14:textId="77777777" w:rsidR="00DA61E5" w:rsidRDefault="00DA61E5">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E5B29" w14:textId="77777777" w:rsidR="00DA61E5" w:rsidRDefault="00DA61E5">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BAC78" w14:textId="77777777" w:rsidR="00AB141D" w:rsidRDefault="00AB141D">
      <w:r>
        <w:separator/>
      </w:r>
    </w:p>
  </w:footnote>
  <w:footnote w:type="continuationSeparator" w:id="0">
    <w:p w14:paraId="60B733EF" w14:textId="77777777" w:rsidR="00AB141D" w:rsidRDefault="00AB1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86861" w14:textId="77777777" w:rsidR="00DA61E5" w:rsidRDefault="00DA61E5">
    <w:pPr>
      <w:pStyle w:val="afb"/>
      <w:ind w:right="-1"/>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8BC5" w14:textId="77777777" w:rsidR="00DA61E5" w:rsidRDefault="00DA61E5">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360"/>
        </w:tabs>
        <w:ind w:left="360" w:firstLine="0"/>
      </w:pPr>
    </w:lvl>
    <w:lvl w:ilvl="1">
      <w:start w:val="1"/>
      <w:numFmt w:val="none"/>
      <w:suff w:val="nothing"/>
      <w:lvlText w:val=""/>
      <w:lvlJc w:val="left"/>
      <w:pPr>
        <w:tabs>
          <w:tab w:val="num" w:pos="360"/>
        </w:tabs>
        <w:ind w:left="360" w:firstLine="0"/>
      </w:pPr>
    </w:lvl>
    <w:lvl w:ilvl="2">
      <w:start w:val="1"/>
      <w:numFmt w:val="none"/>
      <w:suff w:val="nothing"/>
      <w:lvlText w:val=""/>
      <w:lvlJc w:val="left"/>
      <w:pPr>
        <w:tabs>
          <w:tab w:val="num" w:pos="360"/>
        </w:tabs>
        <w:ind w:left="360" w:firstLine="0"/>
      </w:pPr>
    </w:lvl>
    <w:lvl w:ilvl="3">
      <w:start w:val="1"/>
      <w:numFmt w:val="none"/>
      <w:pStyle w:val="4"/>
      <w:suff w:val="nothing"/>
      <w:lvlText w:val=""/>
      <w:lvlJc w:val="left"/>
      <w:pPr>
        <w:tabs>
          <w:tab w:val="num" w:pos="360"/>
        </w:tabs>
        <w:ind w:left="360" w:firstLine="0"/>
      </w:pPr>
    </w:lvl>
    <w:lvl w:ilvl="4">
      <w:start w:val="1"/>
      <w:numFmt w:val="none"/>
      <w:pStyle w:val="5"/>
      <w:suff w:val="nothing"/>
      <w:lvlText w:val=""/>
      <w:lvlJc w:val="left"/>
      <w:pPr>
        <w:tabs>
          <w:tab w:val="num" w:pos="360"/>
        </w:tabs>
        <w:ind w:left="360" w:firstLine="0"/>
      </w:pPr>
    </w:lvl>
    <w:lvl w:ilvl="5">
      <w:start w:val="1"/>
      <w:numFmt w:val="none"/>
      <w:pStyle w:val="6"/>
      <w:suff w:val="nothing"/>
      <w:lvlText w:val=""/>
      <w:lvlJc w:val="left"/>
      <w:pPr>
        <w:tabs>
          <w:tab w:val="num" w:pos="360"/>
        </w:tabs>
        <w:ind w:left="360" w:firstLine="0"/>
      </w:pPr>
    </w:lvl>
    <w:lvl w:ilvl="6">
      <w:start w:val="1"/>
      <w:numFmt w:val="none"/>
      <w:pStyle w:val="7"/>
      <w:suff w:val="nothing"/>
      <w:lvlText w:val=""/>
      <w:lvlJc w:val="left"/>
      <w:pPr>
        <w:tabs>
          <w:tab w:val="num" w:pos="360"/>
        </w:tabs>
        <w:ind w:left="360" w:firstLine="0"/>
      </w:pPr>
    </w:lvl>
    <w:lvl w:ilvl="7">
      <w:start w:val="1"/>
      <w:numFmt w:val="none"/>
      <w:suff w:val="nothing"/>
      <w:lvlText w:val=""/>
      <w:lvlJc w:val="left"/>
      <w:pPr>
        <w:tabs>
          <w:tab w:val="num" w:pos="360"/>
        </w:tabs>
        <w:ind w:left="360" w:firstLine="0"/>
      </w:pPr>
    </w:lvl>
    <w:lvl w:ilvl="8">
      <w:start w:val="1"/>
      <w:numFmt w:val="none"/>
      <w:pStyle w:val="9"/>
      <w:suff w:val="nothing"/>
      <w:lvlText w:val=""/>
      <w:lvlJc w:val="left"/>
      <w:pPr>
        <w:tabs>
          <w:tab w:val="num" w:pos="360"/>
        </w:tabs>
        <w:ind w:left="360" w:firstLine="0"/>
      </w:pPr>
    </w:lvl>
  </w:abstractNum>
  <w:abstractNum w:abstractNumId="1" w15:restartNumberingAfterBreak="0">
    <w:nsid w:val="00000002"/>
    <w:multiLevelType w:val="singleLevel"/>
    <w:tmpl w:val="00000002"/>
    <w:name w:val="WW8Num4"/>
    <w:lvl w:ilvl="0">
      <w:start w:val="1"/>
      <w:numFmt w:val="bullet"/>
      <w:pStyle w:val="Times1412"/>
      <w:lvlText w:val=""/>
      <w:lvlJc w:val="left"/>
      <w:pPr>
        <w:tabs>
          <w:tab w:val="num" w:pos="454"/>
        </w:tabs>
        <w:ind w:left="814" w:hanging="360"/>
      </w:pPr>
      <w:rPr>
        <w:rFonts w:ascii="Symbol" w:hAnsi="Symbol" w:cs="Symbol" w:hint="default"/>
        <w:b w:val="0"/>
        <w:i w:val="0"/>
        <w:spacing w:val="0"/>
        <w:w w:val="100"/>
        <w:position w:val="0"/>
        <w:sz w:val="24"/>
        <w:szCs w:val="24"/>
        <w:vertAlign w:val="baseline"/>
      </w:rPr>
    </w:lvl>
  </w:abstractNum>
  <w:abstractNum w:abstractNumId="2" w15:restartNumberingAfterBreak="0">
    <w:nsid w:val="00000003"/>
    <w:multiLevelType w:val="singleLevel"/>
    <w:tmpl w:val="00000003"/>
    <w:name w:val="WW8Num5"/>
    <w:lvl w:ilvl="0">
      <w:start w:val="1"/>
      <w:numFmt w:val="bullet"/>
      <w:pStyle w:val="a"/>
      <w:lvlText w:val=""/>
      <w:lvlJc w:val="left"/>
      <w:pPr>
        <w:tabs>
          <w:tab w:val="num" w:pos="786"/>
        </w:tabs>
        <w:ind w:left="786" w:hanging="360"/>
      </w:pPr>
      <w:rPr>
        <w:rFonts w:ascii="Symbol" w:hAnsi="Symbol" w:cs="Symbol" w:hint="default"/>
      </w:rPr>
    </w:lvl>
  </w:abstractNum>
  <w:abstractNum w:abstractNumId="3" w15:restartNumberingAfterBreak="0">
    <w:nsid w:val="00000004"/>
    <w:multiLevelType w:val="multilevel"/>
    <w:tmpl w:val="000000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C"/>
    <w:multiLevelType w:val="multilevel"/>
    <w:tmpl w:val="0000000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D"/>
    <w:multiLevelType w:val="multilevel"/>
    <w:tmpl w:val="0000000D"/>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E"/>
    <w:multiLevelType w:val="multilevel"/>
    <w:tmpl w:val="0000000E"/>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0000000F"/>
    <w:multiLevelType w:val="multilevel"/>
    <w:tmpl w:val="0000000F"/>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15:restartNumberingAfterBreak="0">
    <w:nsid w:val="00000010"/>
    <w:multiLevelType w:val="multilevel"/>
    <w:tmpl w:val="000000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00000011"/>
    <w:multiLevelType w:val="multilevel"/>
    <w:tmpl w:val="000000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7" w15:restartNumberingAfterBreak="0">
    <w:nsid w:val="00000012"/>
    <w:multiLevelType w:val="multilevel"/>
    <w:tmpl w:val="0000001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00000013"/>
    <w:multiLevelType w:val="multilevel"/>
    <w:tmpl w:val="0000001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9" w15:restartNumberingAfterBreak="0">
    <w:nsid w:val="00000014"/>
    <w:multiLevelType w:val="multilevel"/>
    <w:tmpl w:val="0000001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0" w15:restartNumberingAfterBreak="0">
    <w:nsid w:val="00000015"/>
    <w:multiLevelType w:val="multilevel"/>
    <w:tmpl w:val="0000001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1" w15:restartNumberingAfterBreak="0">
    <w:nsid w:val="00000016"/>
    <w:multiLevelType w:val="multilevel"/>
    <w:tmpl w:val="0000001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2" w15:restartNumberingAfterBreak="0">
    <w:nsid w:val="00000017"/>
    <w:multiLevelType w:val="multilevel"/>
    <w:tmpl w:val="0000001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3" w15:restartNumberingAfterBreak="0">
    <w:nsid w:val="00000018"/>
    <w:multiLevelType w:val="multilevel"/>
    <w:tmpl w:val="0000001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4" w15:restartNumberingAfterBreak="0">
    <w:nsid w:val="00000019"/>
    <w:multiLevelType w:val="multilevel"/>
    <w:tmpl w:val="0000001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5" w15:restartNumberingAfterBreak="0">
    <w:nsid w:val="0000001A"/>
    <w:multiLevelType w:val="multilevel"/>
    <w:tmpl w:val="DB56F1E0"/>
    <w:lvl w:ilvl="0">
      <w:start w:val="1"/>
      <w:numFmt w:val="decimal"/>
      <w:lvlText w:val="%1."/>
      <w:lvlJc w:val="left"/>
      <w:pPr>
        <w:tabs>
          <w:tab w:val="num" w:pos="643"/>
        </w:tabs>
        <w:ind w:left="643" w:hanging="360"/>
      </w:pPr>
    </w:lvl>
    <w:lvl w:ilvl="1">
      <w:start w:val="1"/>
      <w:numFmt w:val="decimal"/>
      <w:lvlText w:val="%2."/>
      <w:lvlJc w:val="left"/>
      <w:pPr>
        <w:tabs>
          <w:tab w:val="num" w:pos="1080"/>
        </w:tabs>
        <w:ind w:left="1080" w:hanging="360"/>
      </w:pPr>
      <w:rPr>
        <w:rFonts w:ascii="Times New Roman" w:eastAsia="Times New Roman" w:hAnsi="Times New Roman" w:cs="Times New Roman"/>
      </w:rPr>
    </w:lvl>
    <w:lvl w:ilvl="2">
      <w:start w:val="1"/>
      <w:numFmt w:val="decimal"/>
      <w:lvlText w:val="%3"/>
      <w:lvlJc w:val="left"/>
      <w:pPr>
        <w:tabs>
          <w:tab w:val="num" w:pos="1440"/>
        </w:tabs>
        <w:ind w:left="1440" w:hanging="360"/>
      </w:pPr>
      <w:rPr>
        <w:rFonts w:ascii="Times New Roman" w:eastAsia="Times New Roman" w:hAnsi="Times New Roman" w:cs="Times New Roman"/>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157B3A48"/>
    <w:multiLevelType w:val="hybridMultilevel"/>
    <w:tmpl w:val="26724AB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226B190F"/>
    <w:multiLevelType w:val="hybridMultilevel"/>
    <w:tmpl w:val="F9DAA4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B711945"/>
    <w:multiLevelType w:val="hybridMultilevel"/>
    <w:tmpl w:val="37A89C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7"/>
  </w:num>
  <w:num w:numId="28">
    <w:abstractNumId w:val="26"/>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952"/>
    <w:rsid w:val="0009303C"/>
    <w:rsid w:val="000E53C5"/>
    <w:rsid w:val="00206A35"/>
    <w:rsid w:val="002500A6"/>
    <w:rsid w:val="002537FB"/>
    <w:rsid w:val="00315952"/>
    <w:rsid w:val="00322851"/>
    <w:rsid w:val="00393D71"/>
    <w:rsid w:val="00407A93"/>
    <w:rsid w:val="004B7536"/>
    <w:rsid w:val="00540EB9"/>
    <w:rsid w:val="00583B84"/>
    <w:rsid w:val="0061504A"/>
    <w:rsid w:val="00665836"/>
    <w:rsid w:val="006B04F7"/>
    <w:rsid w:val="00741266"/>
    <w:rsid w:val="007423B3"/>
    <w:rsid w:val="007C02C0"/>
    <w:rsid w:val="00820EA3"/>
    <w:rsid w:val="008C3B2D"/>
    <w:rsid w:val="009504F4"/>
    <w:rsid w:val="00A204A5"/>
    <w:rsid w:val="00A664C0"/>
    <w:rsid w:val="00A6681F"/>
    <w:rsid w:val="00AB141D"/>
    <w:rsid w:val="00AC110A"/>
    <w:rsid w:val="00B920FC"/>
    <w:rsid w:val="00C43126"/>
    <w:rsid w:val="00CA17DA"/>
    <w:rsid w:val="00D53B7A"/>
    <w:rsid w:val="00DA61E5"/>
    <w:rsid w:val="00F3031B"/>
    <w:rsid w:val="00F31CAD"/>
    <w:rsid w:val="00F64FEB"/>
    <w:rsid w:val="00F818DE"/>
    <w:rsid w:val="00F81A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BADD0F7"/>
  <w15:chartTrackingRefBased/>
  <w15:docId w15:val="{CB765554-DB1D-4693-9942-02EEF3E8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31CAD"/>
    <w:pPr>
      <w:suppressAutoHyphens/>
    </w:pPr>
    <w:rPr>
      <w:sz w:val="24"/>
      <w:szCs w:val="24"/>
      <w:lang w:eastAsia="zh-CN"/>
    </w:rPr>
  </w:style>
  <w:style w:type="paragraph" w:styleId="1">
    <w:name w:val="heading 1"/>
    <w:basedOn w:val="a0"/>
    <w:next w:val="a0"/>
    <w:qFormat/>
    <w:pPr>
      <w:keepNext/>
      <w:numPr>
        <w:numId w:val="1"/>
      </w:numPr>
      <w:jc w:val="both"/>
      <w:outlineLvl w:val="0"/>
    </w:pPr>
    <w:rPr>
      <w:i/>
    </w:rPr>
  </w:style>
  <w:style w:type="paragraph" w:styleId="2">
    <w:name w:val="heading 2"/>
    <w:aliases w:val="ВКР_Заголовок 2"/>
    <w:basedOn w:val="a0"/>
    <w:next w:val="a0"/>
    <w:qFormat/>
    <w:pPr>
      <w:keepNext/>
      <w:keepLines/>
      <w:spacing w:before="200"/>
      <w:outlineLvl w:val="1"/>
    </w:pPr>
    <w:rPr>
      <w:rFonts w:ascii="Cambria" w:hAnsi="Cambria" w:cs="Cambria"/>
      <w:b/>
      <w:bCs/>
      <w:color w:val="4F81BD"/>
      <w:sz w:val="26"/>
      <w:szCs w:val="26"/>
    </w:rPr>
  </w:style>
  <w:style w:type="paragraph" w:styleId="3">
    <w:name w:val="heading 3"/>
    <w:aliases w:val="ВКР_Заголовок 3"/>
    <w:basedOn w:val="a0"/>
    <w:next w:val="a0"/>
    <w:qFormat/>
    <w:pPr>
      <w:keepNext/>
      <w:keepLines/>
      <w:spacing w:before="200"/>
      <w:outlineLvl w:val="2"/>
    </w:pPr>
    <w:rPr>
      <w:rFonts w:ascii="Cambria" w:hAnsi="Cambria"/>
      <w:b/>
      <w:bCs/>
      <w:color w:val="4F81BD"/>
    </w:rPr>
  </w:style>
  <w:style w:type="paragraph" w:styleId="4">
    <w:name w:val="heading 4"/>
    <w:basedOn w:val="a0"/>
    <w:next w:val="a0"/>
    <w:qFormat/>
    <w:pPr>
      <w:keepNext/>
      <w:numPr>
        <w:ilvl w:val="3"/>
        <w:numId w:val="1"/>
      </w:numPr>
      <w:spacing w:before="240" w:after="60"/>
      <w:outlineLvl w:val="3"/>
    </w:pPr>
    <w:rPr>
      <w:b/>
      <w:bCs/>
      <w:sz w:val="28"/>
      <w:szCs w:val="28"/>
    </w:rPr>
  </w:style>
  <w:style w:type="paragraph" w:styleId="5">
    <w:name w:val="heading 5"/>
    <w:basedOn w:val="a0"/>
    <w:next w:val="a0"/>
    <w:qFormat/>
    <w:pPr>
      <w:numPr>
        <w:ilvl w:val="4"/>
        <w:numId w:val="1"/>
      </w:numPr>
      <w:spacing w:before="240" w:after="60"/>
      <w:outlineLvl w:val="4"/>
    </w:pPr>
    <w:rPr>
      <w:b/>
      <w:bCs/>
      <w:i/>
      <w:iCs/>
      <w:sz w:val="26"/>
      <w:szCs w:val="26"/>
    </w:rPr>
  </w:style>
  <w:style w:type="paragraph" w:styleId="6">
    <w:name w:val="heading 6"/>
    <w:basedOn w:val="a0"/>
    <w:next w:val="a0"/>
    <w:qFormat/>
    <w:pPr>
      <w:keepNext/>
      <w:keepLines/>
      <w:numPr>
        <w:ilvl w:val="5"/>
        <w:numId w:val="1"/>
      </w:numPr>
      <w:spacing w:before="200"/>
      <w:outlineLvl w:val="5"/>
    </w:pPr>
    <w:rPr>
      <w:rFonts w:ascii="Cambria" w:hAnsi="Cambria" w:cs="Cambria"/>
      <w:i/>
      <w:iCs/>
      <w:color w:val="243F60"/>
    </w:rPr>
  </w:style>
  <w:style w:type="paragraph" w:styleId="7">
    <w:name w:val="heading 7"/>
    <w:basedOn w:val="a0"/>
    <w:next w:val="a0"/>
    <w:qFormat/>
    <w:pPr>
      <w:keepNext/>
      <w:keepLines/>
      <w:numPr>
        <w:ilvl w:val="6"/>
        <w:numId w:val="1"/>
      </w:numPr>
      <w:spacing w:before="200"/>
      <w:outlineLvl w:val="6"/>
    </w:pPr>
    <w:rPr>
      <w:rFonts w:ascii="Cambria" w:hAnsi="Cambria" w:cs="Cambria"/>
      <w:i/>
      <w:iCs/>
      <w:color w:val="404040"/>
    </w:rPr>
  </w:style>
  <w:style w:type="paragraph" w:styleId="9">
    <w:name w:val="heading 9"/>
    <w:basedOn w:val="a0"/>
    <w:next w:val="a0"/>
    <w:qFormat/>
    <w:pPr>
      <w:keepNext/>
      <w:keepLines/>
      <w:numPr>
        <w:ilvl w:val="8"/>
        <w:numId w:val="1"/>
      </w:numPr>
      <w:spacing w:before="200"/>
      <w:outlineLvl w:val="8"/>
    </w:pPr>
    <w:rPr>
      <w:rFonts w:ascii="Cambria" w:hAnsi="Cambria" w:cs="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rPr>
      <w:rFonts w:cs="Times New Roman"/>
      <w:position w:val="0"/>
      <w:sz w:val="24"/>
      <w:vertAlign w:val="baseline"/>
    </w:rPr>
  </w:style>
  <w:style w:type="character" w:customStyle="1" w:styleId="WW8Num2z0">
    <w:name w:val="WW8Num2z0"/>
    <w:rPr>
      <w:rFonts w:hint="default"/>
    </w:rPr>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ascii="Symbol" w:hAnsi="Symbol" w:cs="Symbol" w:hint="default"/>
      <w:b w:val="0"/>
      <w:i w:val="0"/>
      <w:spacing w:val="0"/>
      <w:w w:val="100"/>
      <w:position w:val="0"/>
      <w:sz w:val="24"/>
      <w:szCs w:val="24"/>
      <w:vertAlign w:val="baseline"/>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20">
    <w:name w:val="Основной шрифт абзаца2"/>
  </w:style>
  <w:style w:type="character" w:customStyle="1" w:styleId="10">
    <w:name w:val="Заголовок 1 Знак"/>
    <w:rPr>
      <w:rFonts w:ascii="Times New Roman" w:hAnsi="Times New Roman" w:cs="Times New Roman"/>
      <w:i/>
      <w:sz w:val="24"/>
      <w:szCs w:val="24"/>
    </w:rPr>
  </w:style>
  <w:style w:type="character" w:customStyle="1" w:styleId="21">
    <w:name w:val="Заголовок 2 Знак"/>
    <w:rPr>
      <w:rFonts w:ascii="Cambria" w:hAnsi="Cambria" w:cs="Times New Roman"/>
      <w:b/>
      <w:bCs/>
      <w:color w:val="4F81BD"/>
      <w:sz w:val="26"/>
      <w:szCs w:val="26"/>
    </w:rPr>
  </w:style>
  <w:style w:type="character" w:customStyle="1" w:styleId="40">
    <w:name w:val="Заголовок 4 Знак"/>
    <w:rPr>
      <w:rFonts w:ascii="Times New Roman" w:hAnsi="Times New Roman" w:cs="Times New Roman"/>
      <w:b/>
      <w:bCs/>
      <w:sz w:val="28"/>
      <w:szCs w:val="28"/>
    </w:rPr>
  </w:style>
  <w:style w:type="character" w:customStyle="1" w:styleId="50">
    <w:name w:val="Заголовок 5 Знак"/>
    <w:rPr>
      <w:rFonts w:ascii="Times New Roman" w:hAnsi="Times New Roman" w:cs="Times New Roman"/>
      <w:b/>
      <w:bCs/>
      <w:i/>
      <w:iCs/>
      <w:sz w:val="26"/>
      <w:szCs w:val="26"/>
    </w:rPr>
  </w:style>
  <w:style w:type="character" w:customStyle="1" w:styleId="60">
    <w:name w:val="Заголовок 6 Знак"/>
    <w:rPr>
      <w:rFonts w:ascii="Cambria" w:hAnsi="Cambria" w:cs="Times New Roman"/>
      <w:i/>
      <w:iCs/>
      <w:color w:val="243F60"/>
      <w:sz w:val="24"/>
      <w:szCs w:val="24"/>
    </w:rPr>
  </w:style>
  <w:style w:type="character" w:customStyle="1" w:styleId="70">
    <w:name w:val="Заголовок 7 Знак"/>
    <w:rPr>
      <w:rFonts w:ascii="Cambria" w:hAnsi="Cambria" w:cs="Times New Roman"/>
      <w:i/>
      <w:iCs/>
      <w:color w:val="404040"/>
      <w:sz w:val="24"/>
      <w:szCs w:val="24"/>
    </w:rPr>
  </w:style>
  <w:style w:type="character" w:customStyle="1" w:styleId="90">
    <w:name w:val="Заголовок 9 Знак"/>
    <w:rPr>
      <w:rFonts w:ascii="Cambria" w:hAnsi="Cambria" w:cs="Times New Roman"/>
      <w:i/>
      <w:iCs/>
      <w:color w:val="404040"/>
    </w:rPr>
  </w:style>
  <w:style w:type="character" w:customStyle="1" w:styleId="a4">
    <w:name w:val="Название Знак"/>
    <w:rPr>
      <w:rFonts w:ascii="Times New Roman" w:hAnsi="Times New Roman" w:cs="Times New Roman"/>
      <w:b/>
      <w:sz w:val="24"/>
      <w:szCs w:val="24"/>
    </w:rPr>
  </w:style>
  <w:style w:type="character" w:customStyle="1" w:styleId="a5">
    <w:name w:val="Основной текст с отступом Знак"/>
    <w:rPr>
      <w:rFonts w:ascii="Times New Roman" w:hAnsi="Times New Roman" w:cs="Times New Roman"/>
      <w:color w:val="000000"/>
      <w:sz w:val="24"/>
      <w:szCs w:val="24"/>
    </w:rPr>
  </w:style>
  <w:style w:type="character" w:customStyle="1" w:styleId="a6">
    <w:name w:val="Подзаголовок Знак"/>
    <w:rPr>
      <w:rFonts w:ascii="Times New Roman" w:hAnsi="Times New Roman" w:cs="Times New Roman"/>
      <w:b/>
      <w:bCs/>
      <w:smallCaps/>
      <w:sz w:val="24"/>
      <w:szCs w:val="24"/>
    </w:rPr>
  </w:style>
  <w:style w:type="character" w:customStyle="1" w:styleId="a7">
    <w:name w:val="Основной текст Знак"/>
    <w:rPr>
      <w:rFonts w:ascii="Times New Roman" w:hAnsi="Times New Roman" w:cs="Times New Roman"/>
      <w:b/>
      <w:sz w:val="24"/>
      <w:szCs w:val="24"/>
    </w:rPr>
  </w:style>
  <w:style w:type="character" w:customStyle="1" w:styleId="22">
    <w:name w:val="Основной текст с отступом 2 Знак"/>
    <w:rPr>
      <w:rFonts w:ascii="Times New Roman" w:hAnsi="Times New Roman" w:cs="Times New Roman"/>
      <w:b/>
      <w:sz w:val="24"/>
      <w:szCs w:val="24"/>
    </w:rPr>
  </w:style>
  <w:style w:type="character" w:customStyle="1" w:styleId="30">
    <w:name w:val="Основной текст с отступом 3 Знак"/>
    <w:rPr>
      <w:rFonts w:ascii="Times New Roman" w:hAnsi="Times New Roman" w:cs="Times New Roman"/>
      <w:sz w:val="24"/>
      <w:szCs w:val="24"/>
    </w:rPr>
  </w:style>
  <w:style w:type="character" w:customStyle="1" w:styleId="a8">
    <w:name w:val="Нижний колонтитул Знак"/>
    <w:rPr>
      <w:rFonts w:ascii="Times New Roman" w:hAnsi="Times New Roman" w:cs="Times New Roman"/>
      <w:sz w:val="24"/>
      <w:szCs w:val="24"/>
    </w:rPr>
  </w:style>
  <w:style w:type="character" w:customStyle="1" w:styleId="a9">
    <w:name w:val="Знак Знак"/>
    <w:rPr>
      <w:rFonts w:ascii="Times New Roman" w:hAnsi="Times New Roman" w:cs="Times New Roman"/>
      <w:b/>
      <w:sz w:val="24"/>
      <w:szCs w:val="24"/>
    </w:rPr>
  </w:style>
  <w:style w:type="character" w:customStyle="1" w:styleId="aa">
    <w:name w:val="Верхний колонтитул Знак"/>
    <w:rPr>
      <w:rFonts w:ascii="Times New Roman" w:hAnsi="Times New Roman" w:cs="Times New Roman"/>
      <w:sz w:val="24"/>
      <w:szCs w:val="24"/>
    </w:rPr>
  </w:style>
  <w:style w:type="character" w:customStyle="1" w:styleId="23">
    <w:name w:val="Основной текст (2)_"/>
    <w:rPr>
      <w:rFonts w:ascii="Times New Roman" w:hAnsi="Times New Roman" w:cs="Times New Roman"/>
      <w:u w:val="none"/>
    </w:rPr>
  </w:style>
  <w:style w:type="character" w:customStyle="1" w:styleId="24">
    <w:name w:val="Основной текст (2)"/>
    <w:rPr>
      <w:rFonts w:ascii="Times New Roman" w:hAnsi="Times New Roman" w:cs="Times New Roman"/>
      <w:color w:val="000000"/>
      <w:spacing w:val="0"/>
      <w:w w:val="100"/>
      <w:position w:val="0"/>
      <w:sz w:val="24"/>
      <w:szCs w:val="24"/>
      <w:u w:val="single"/>
      <w:vertAlign w:val="baseline"/>
      <w:lang w:val="ru-RU"/>
    </w:rPr>
  </w:style>
  <w:style w:type="character" w:customStyle="1" w:styleId="25">
    <w:name w:val="Основной текст (2) + Полужирный"/>
    <w:rPr>
      <w:rFonts w:ascii="Times New Roman" w:hAnsi="Times New Roman" w:cs="Times New Roman"/>
      <w:b/>
      <w:bCs/>
      <w:color w:val="000000"/>
      <w:spacing w:val="0"/>
      <w:w w:val="100"/>
      <w:position w:val="0"/>
      <w:sz w:val="24"/>
      <w:szCs w:val="24"/>
      <w:u w:val="none"/>
      <w:vertAlign w:val="baseline"/>
      <w:lang w:val="ru-RU"/>
    </w:rPr>
  </w:style>
  <w:style w:type="character" w:customStyle="1" w:styleId="apple-converted-space">
    <w:name w:val="apple-converted-space"/>
    <w:rPr>
      <w:rFonts w:cs="Times New Roman"/>
    </w:rPr>
  </w:style>
  <w:style w:type="character" w:styleId="ab">
    <w:name w:val="Hyperlink"/>
    <w:uiPriority w:val="99"/>
    <w:rPr>
      <w:rFonts w:cs="Times New Roman"/>
      <w:color w:val="0000FF"/>
      <w:u w:val="single"/>
    </w:rPr>
  </w:style>
  <w:style w:type="character" w:customStyle="1" w:styleId="220">
    <w:name w:val="Заголовок №2 (2)_"/>
    <w:rPr>
      <w:rFonts w:ascii="Times New Roman" w:hAnsi="Times New Roman" w:cs="Times New Roman"/>
      <w:shd w:val="clear" w:color="auto" w:fill="FFFFFF"/>
    </w:rPr>
  </w:style>
  <w:style w:type="character" w:customStyle="1" w:styleId="26">
    <w:name w:val="Основной текст 2 Знак"/>
    <w:rPr>
      <w:rFonts w:eastAsia="Times New Roman" w:cs="Times New Roman"/>
      <w:sz w:val="22"/>
      <w:szCs w:val="22"/>
    </w:rPr>
  </w:style>
  <w:style w:type="character" w:customStyle="1" w:styleId="31">
    <w:name w:val="Основной текст 3 Знак"/>
    <w:rPr>
      <w:rFonts w:eastAsia="Times New Roman" w:cs="Times New Roman"/>
      <w:sz w:val="16"/>
      <w:szCs w:val="16"/>
    </w:rPr>
  </w:style>
  <w:style w:type="character" w:customStyle="1" w:styleId="shorttext">
    <w:name w:val="short_text"/>
    <w:rPr>
      <w:rFonts w:cs="Times New Roman"/>
    </w:rPr>
  </w:style>
  <w:style w:type="character" w:customStyle="1" w:styleId="hps">
    <w:name w:val="hps"/>
    <w:rPr>
      <w:rFonts w:cs="Times New Roman"/>
    </w:rPr>
  </w:style>
  <w:style w:type="character" w:customStyle="1" w:styleId="41">
    <w:name w:val="Знак Знак4"/>
    <w:rPr>
      <w:rFonts w:ascii="Calibri" w:hAnsi="Calibri" w:cs="Times New Roman"/>
      <w:b/>
      <w:bCs/>
      <w:sz w:val="22"/>
      <w:szCs w:val="22"/>
    </w:rPr>
  </w:style>
  <w:style w:type="character" w:customStyle="1" w:styleId="Hyperlink0">
    <w:name w:val="Hyperlink.0"/>
    <w:rPr>
      <w:rFonts w:cs="Times New Roman"/>
      <w:color w:val="000099"/>
      <w:sz w:val="20"/>
      <w:szCs w:val="20"/>
      <w:u w:val="single"/>
    </w:rPr>
  </w:style>
  <w:style w:type="character" w:customStyle="1" w:styleId="FontStyle139">
    <w:name w:val="Font Style139"/>
    <w:rPr>
      <w:rFonts w:ascii="Arial Unicode MS" w:eastAsia="Times New Roman" w:hAnsi="Arial Unicode MS"/>
      <w:sz w:val="14"/>
    </w:rPr>
  </w:style>
  <w:style w:type="character" w:customStyle="1" w:styleId="FontStyle141">
    <w:name w:val="Font Style141"/>
    <w:rPr>
      <w:rFonts w:ascii="Arial Unicode MS" w:eastAsia="Times New Roman" w:hAnsi="Arial Unicode MS"/>
      <w:sz w:val="14"/>
    </w:rPr>
  </w:style>
  <w:style w:type="character" w:customStyle="1" w:styleId="FontStyle143">
    <w:name w:val="Font Style143"/>
    <w:rPr>
      <w:rFonts w:ascii="Arial Unicode MS" w:eastAsia="Times New Roman" w:hAnsi="Arial Unicode MS"/>
      <w:b/>
      <w:sz w:val="16"/>
    </w:rPr>
  </w:style>
  <w:style w:type="character" w:customStyle="1" w:styleId="FontStyle177">
    <w:name w:val="Font Style177"/>
    <w:rPr>
      <w:rFonts w:ascii="Times New Roman" w:hAnsi="Times New Roman" w:cs="Times New Roman"/>
      <w:b/>
      <w:sz w:val="16"/>
    </w:rPr>
  </w:style>
  <w:style w:type="character" w:customStyle="1" w:styleId="FontStyle171">
    <w:name w:val="Font Style171"/>
    <w:rPr>
      <w:rFonts w:ascii="Arial Unicode MS" w:eastAsia="Times New Roman" w:hAnsi="Arial Unicode MS"/>
      <w:sz w:val="16"/>
    </w:rPr>
  </w:style>
  <w:style w:type="character" w:customStyle="1" w:styleId="42">
    <w:name w:val="Знак4 Знак Знак"/>
    <w:rPr>
      <w:rFonts w:ascii="Calibri" w:hAnsi="Calibri" w:cs="Calibri"/>
      <w:sz w:val="22"/>
      <w:lang w:val="ru-RU"/>
    </w:rPr>
  </w:style>
  <w:style w:type="character" w:customStyle="1" w:styleId="ac">
    <w:name w:val="Текст Знак"/>
    <w:rPr>
      <w:rFonts w:ascii="Courier New" w:hAnsi="Courier New" w:cs="Courier New"/>
    </w:rPr>
  </w:style>
  <w:style w:type="character" w:customStyle="1" w:styleId="apple-style-span">
    <w:name w:val="apple-style-span"/>
    <w:rPr>
      <w:rFonts w:cs="Times New Roman"/>
    </w:rPr>
  </w:style>
  <w:style w:type="character" w:customStyle="1" w:styleId="translation">
    <w:name w:val="translation"/>
    <w:rPr>
      <w:rFonts w:cs="Times New Roman"/>
    </w:rPr>
  </w:style>
  <w:style w:type="character" w:customStyle="1" w:styleId="dash041e0431044b0447043d044b0439char">
    <w:name w:val="dash041e_0431_044b_0447_043d_044b_0439__char"/>
    <w:basedOn w:val="20"/>
  </w:style>
  <w:style w:type="character" w:customStyle="1" w:styleId="times1404200418041e2char">
    <w:name w:val="times14___0420_0418_041e2__char"/>
    <w:basedOn w:val="20"/>
  </w:style>
  <w:style w:type="character" w:customStyle="1" w:styleId="Times142">
    <w:name w:val="Times14_РИО2 Знак"/>
    <w:rPr>
      <w:rFonts w:ascii="Times New Roman" w:eastAsia="Times New Roman" w:hAnsi="Times New Roman" w:cs="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20"/>
  </w:style>
  <w:style w:type="character" w:styleId="HTML">
    <w:name w:val="HTML Cite"/>
    <w:rPr>
      <w:i/>
      <w:iCs/>
    </w:rPr>
  </w:style>
  <w:style w:type="character" w:customStyle="1" w:styleId="11">
    <w:name w:val="Основной шрифт абзаца1"/>
  </w:style>
  <w:style w:type="character" w:customStyle="1" w:styleId="ad">
    <w:name w:val="Текст выноски Знак"/>
    <w:rPr>
      <w:rFonts w:ascii="Tahoma" w:eastAsia="Times New Roman" w:hAnsi="Tahoma" w:cs="Tahoma"/>
      <w:sz w:val="16"/>
      <w:szCs w:val="16"/>
    </w:rPr>
  </w:style>
  <w:style w:type="character" w:customStyle="1" w:styleId="hpsatn">
    <w:name w:val="hps atn"/>
    <w:basedOn w:val="20"/>
  </w:style>
  <w:style w:type="character" w:customStyle="1" w:styleId="32">
    <w:name w:val="Заголовок 3 Знак"/>
    <w:aliases w:val="ВКР_Заголовок 3 Знак"/>
    <w:rPr>
      <w:rFonts w:ascii="Cambria" w:eastAsia="Times New Roman" w:hAnsi="Cambria" w:cs="Times New Roman"/>
      <w:b/>
      <w:bCs/>
      <w:color w:val="4F81BD"/>
      <w:sz w:val="24"/>
      <w:szCs w:val="24"/>
    </w:rPr>
  </w:style>
  <w:style w:type="character" w:styleId="ae">
    <w:name w:val="Book Title"/>
    <w:qFormat/>
    <w:rPr>
      <w:b/>
      <w:bCs/>
      <w:smallCaps/>
      <w:spacing w:val="5"/>
    </w:rPr>
  </w:style>
  <w:style w:type="character" w:customStyle="1" w:styleId="Char">
    <w:name w:val="Текст абзаца Char"/>
    <w:rPr>
      <w:rFonts w:ascii="Times New Roman" w:eastAsia="Times New Roman" w:hAnsi="Times New Roman" w:cs="Times New Roman"/>
      <w:sz w:val="24"/>
      <w:szCs w:val="24"/>
      <w:lang w:val="en-US"/>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SourceText">
    <w:name w:val="Source Text"/>
    <w:rPr>
      <w:rFonts w:ascii="Liberation Mono" w:eastAsia="Noto Sans Mono CJK SC" w:hAnsi="Liberation Mono" w:cs="Liberation Mono"/>
    </w:rPr>
  </w:style>
  <w:style w:type="character" w:styleId="af">
    <w:name w:val="Strong"/>
    <w:qFormat/>
    <w:rPr>
      <w:b/>
      <w:bCs/>
    </w:rPr>
  </w:style>
  <w:style w:type="paragraph" w:customStyle="1" w:styleId="Heading">
    <w:name w:val="Heading"/>
    <w:basedOn w:val="a0"/>
    <w:next w:val="af0"/>
    <w:pPr>
      <w:jc w:val="center"/>
    </w:pPr>
    <w:rPr>
      <w:b/>
      <w:sz w:val="22"/>
    </w:rPr>
  </w:style>
  <w:style w:type="paragraph" w:styleId="af0">
    <w:name w:val="Body Text"/>
    <w:basedOn w:val="a0"/>
    <w:pPr>
      <w:jc w:val="center"/>
      <w:outlineLvl w:val="2"/>
    </w:pPr>
    <w:rPr>
      <w:b/>
      <w:sz w:val="28"/>
    </w:rPr>
  </w:style>
  <w:style w:type="paragraph" w:styleId="af1">
    <w:name w:val="List"/>
    <w:basedOn w:val="af0"/>
    <w:rPr>
      <w:rFonts w:cs="Lohit Devanagari"/>
    </w:rPr>
  </w:style>
  <w:style w:type="paragraph" w:styleId="af2">
    <w:name w:val="caption"/>
    <w:basedOn w:val="a0"/>
    <w:qFormat/>
    <w:pPr>
      <w:suppressLineNumbers/>
      <w:spacing w:before="120" w:after="120"/>
    </w:pPr>
    <w:rPr>
      <w:rFonts w:cs="Lohit Devanagari"/>
      <w:i/>
      <w:iCs/>
    </w:rPr>
  </w:style>
  <w:style w:type="paragraph" w:customStyle="1" w:styleId="Index">
    <w:name w:val="Index"/>
    <w:basedOn w:val="a0"/>
    <w:pPr>
      <w:suppressLineNumbers/>
    </w:pPr>
    <w:rPr>
      <w:rFonts w:cs="Lohit Devanagari"/>
    </w:rPr>
  </w:style>
  <w:style w:type="paragraph" w:styleId="af3">
    <w:name w:val="Body Text Indent"/>
    <w:basedOn w:val="a0"/>
    <w:pPr>
      <w:spacing w:line="280" w:lineRule="exact"/>
      <w:ind w:left="567" w:right="686" w:firstLine="425"/>
      <w:jc w:val="both"/>
    </w:pPr>
    <w:rPr>
      <w:color w:val="000000"/>
    </w:rPr>
  </w:style>
  <w:style w:type="paragraph" w:customStyle="1" w:styleId="af4">
    <w:name w:val="список с точками"/>
    <w:basedOn w:val="a0"/>
    <w:pPr>
      <w:spacing w:line="312" w:lineRule="auto"/>
      <w:ind w:left="360" w:hanging="360"/>
      <w:jc w:val="both"/>
    </w:pPr>
  </w:style>
  <w:style w:type="paragraph" w:customStyle="1" w:styleId="af5">
    <w:name w:val="Для таблиц"/>
    <w:basedOn w:val="a0"/>
  </w:style>
  <w:style w:type="paragraph" w:customStyle="1" w:styleId="a">
    <w:name w:val="Обычный (веб)"/>
    <w:basedOn w:val="a0"/>
    <w:pPr>
      <w:numPr>
        <w:numId w:val="3"/>
      </w:numPr>
      <w:spacing w:before="280" w:after="280"/>
      <w:ind w:left="720" w:firstLine="0"/>
    </w:pPr>
  </w:style>
  <w:style w:type="paragraph" w:styleId="af6">
    <w:name w:val="Subtitle"/>
    <w:basedOn w:val="a0"/>
    <w:next w:val="af0"/>
    <w:qFormat/>
    <w:pPr>
      <w:jc w:val="center"/>
    </w:pPr>
    <w:rPr>
      <w:b/>
      <w:bCs/>
      <w:smallCaps/>
    </w:rPr>
  </w:style>
  <w:style w:type="paragraph" w:customStyle="1" w:styleId="210">
    <w:name w:val="Основной текст с отступом 21"/>
    <w:basedOn w:val="a0"/>
    <w:pPr>
      <w:ind w:left="426" w:hanging="426"/>
      <w:jc w:val="both"/>
    </w:pPr>
    <w:rPr>
      <w:b/>
    </w:rPr>
  </w:style>
  <w:style w:type="paragraph" w:customStyle="1" w:styleId="310">
    <w:name w:val="Основной текст с отступом 31"/>
    <w:basedOn w:val="a0"/>
    <w:pPr>
      <w:spacing w:before="120"/>
      <w:ind w:left="1701" w:hanging="708"/>
      <w:jc w:val="both"/>
    </w:pPr>
  </w:style>
  <w:style w:type="paragraph" w:customStyle="1" w:styleId="12">
    <w:name w:val="Знак Знак Знак Знак Знак Знак Знак1"/>
    <w:basedOn w:val="a0"/>
    <w:pPr>
      <w:spacing w:after="160" w:line="240" w:lineRule="exact"/>
    </w:pPr>
    <w:rPr>
      <w:rFonts w:ascii="Verdana" w:hAnsi="Verdana" w:cs="Verdana"/>
      <w:sz w:val="20"/>
      <w:szCs w:val="20"/>
      <w:lang w:val="en-US"/>
    </w:rPr>
  </w:style>
  <w:style w:type="paragraph" w:customStyle="1" w:styleId="af7">
    <w:name w:val="По центру"/>
    <w:basedOn w:val="a0"/>
    <w:pPr>
      <w:jc w:val="center"/>
    </w:pPr>
    <w:rPr>
      <w:sz w:val="28"/>
      <w:szCs w:val="20"/>
    </w:rPr>
  </w:style>
  <w:style w:type="paragraph" w:customStyle="1" w:styleId="af8">
    <w:name w:val="Без отступа"/>
    <w:basedOn w:val="a0"/>
    <w:pPr>
      <w:jc w:val="both"/>
    </w:pPr>
    <w:rPr>
      <w:sz w:val="28"/>
      <w:szCs w:val="20"/>
    </w:rPr>
  </w:style>
  <w:style w:type="paragraph" w:customStyle="1" w:styleId="Affiliation">
    <w:name w:val="Affiliation"/>
    <w:basedOn w:val="a0"/>
    <w:pPr>
      <w:spacing w:before="120" w:after="120"/>
    </w:pPr>
    <w:rPr>
      <w:szCs w:val="28"/>
    </w:rPr>
  </w:style>
  <w:style w:type="paragraph" w:customStyle="1" w:styleId="110">
    <w:name w:val="Знак Знак Знак Знак Знак Знак Знак11"/>
    <w:basedOn w:val="a0"/>
    <w:pPr>
      <w:spacing w:after="160" w:line="240" w:lineRule="exact"/>
    </w:pPr>
    <w:rPr>
      <w:rFonts w:ascii="Verdana" w:hAnsi="Verdana" w:cs="Verdana"/>
      <w:sz w:val="20"/>
      <w:szCs w:val="20"/>
      <w:lang w:val="en-US"/>
    </w:rPr>
  </w:style>
  <w:style w:type="paragraph" w:customStyle="1" w:styleId="HeaderandFooter">
    <w:name w:val="Header and Footer"/>
    <w:basedOn w:val="a0"/>
    <w:pPr>
      <w:suppressLineNumbers/>
      <w:tabs>
        <w:tab w:val="center" w:pos="4819"/>
        <w:tab w:val="right" w:pos="9638"/>
      </w:tabs>
    </w:pPr>
  </w:style>
  <w:style w:type="paragraph" w:styleId="af9">
    <w:name w:val="footer"/>
    <w:basedOn w:val="a0"/>
  </w:style>
  <w:style w:type="paragraph" w:customStyle="1" w:styleId="111">
    <w:name w:val="Знак Знак Знак Знак Знак Знак Знак1 Знак Знак1 Знак Знак Знак Знак"/>
    <w:basedOn w:val="a0"/>
    <w:pPr>
      <w:spacing w:after="160" w:line="240" w:lineRule="exact"/>
    </w:pPr>
    <w:rPr>
      <w:rFonts w:ascii="Verdana" w:hAnsi="Verdana" w:cs="Verdana"/>
      <w:sz w:val="20"/>
      <w:szCs w:val="20"/>
      <w:lang w:val="en-US"/>
    </w:rPr>
  </w:style>
  <w:style w:type="paragraph" w:styleId="afa">
    <w:name w:val="List Paragraph"/>
    <w:basedOn w:val="a0"/>
    <w:qFormat/>
    <w:pPr>
      <w:ind w:left="720"/>
      <w:contextualSpacing/>
    </w:pPr>
  </w:style>
  <w:style w:type="paragraph" w:customStyle="1" w:styleId="ConsPlusNormal">
    <w:name w:val="ConsPlusNormal"/>
    <w:pPr>
      <w:widowControl w:val="0"/>
      <w:suppressAutoHyphens/>
      <w:autoSpaceDE w:val="0"/>
      <w:ind w:firstLine="720"/>
    </w:pPr>
    <w:rPr>
      <w:rFonts w:ascii="Arial" w:hAnsi="Arial" w:cs="Arial"/>
      <w:lang w:eastAsia="zh-CN"/>
    </w:rPr>
  </w:style>
  <w:style w:type="paragraph" w:styleId="afb">
    <w:name w:val="header"/>
    <w:basedOn w:val="a0"/>
  </w:style>
  <w:style w:type="paragraph" w:customStyle="1" w:styleId="13">
    <w:name w:val="Основной текст1"/>
    <w:pPr>
      <w:widowControl w:val="0"/>
      <w:suppressAutoHyphens/>
      <w:spacing w:line="240" w:lineRule="atLeast"/>
      <w:jc w:val="both"/>
    </w:pPr>
    <w:rPr>
      <w:rFonts w:ascii="Arial" w:eastAsia="Calibri" w:hAnsi="Arial" w:cs="Arial"/>
      <w:color w:val="000000"/>
      <w:sz w:val="24"/>
      <w:lang w:eastAsia="zh-CN"/>
    </w:rPr>
  </w:style>
  <w:style w:type="paragraph" w:customStyle="1" w:styleId="221">
    <w:name w:val="Заголовок №2 (2)"/>
    <w:basedOn w:val="a0"/>
    <w:pPr>
      <w:widowControl w:val="0"/>
      <w:shd w:val="clear" w:color="auto" w:fill="FFFFFF"/>
      <w:spacing w:before="280" w:line="274" w:lineRule="exact"/>
      <w:jc w:val="both"/>
      <w:outlineLvl w:val="1"/>
    </w:pPr>
    <w:rPr>
      <w:sz w:val="20"/>
      <w:szCs w:val="20"/>
    </w:rPr>
  </w:style>
  <w:style w:type="paragraph" w:customStyle="1" w:styleId="14">
    <w:name w:val="Обычный1"/>
    <w:pPr>
      <w:suppressAutoHyphens/>
      <w:spacing w:after="200" w:line="276" w:lineRule="auto"/>
    </w:pPr>
    <w:rPr>
      <w:rFonts w:eastAsia="Calibri"/>
      <w:color w:val="000000"/>
      <w:sz w:val="16"/>
      <w:lang w:eastAsia="zh-CN"/>
    </w:rPr>
  </w:style>
  <w:style w:type="paragraph" w:customStyle="1" w:styleId="afc">
    <w:name w:val="Стиль"/>
    <w:pPr>
      <w:widowControl w:val="0"/>
      <w:suppressAutoHyphens/>
    </w:pPr>
    <w:rPr>
      <w:spacing w:val="-1"/>
      <w:kern w:val="2"/>
      <w:position w:val="-1"/>
      <w:sz w:val="24"/>
      <w:lang w:val="en-US" w:eastAsia="zh-CN"/>
    </w:rPr>
  </w:style>
  <w:style w:type="paragraph" w:customStyle="1" w:styleId="222">
    <w:name w:val="Основной текст 22"/>
    <w:basedOn w:val="a0"/>
    <w:pPr>
      <w:spacing w:after="120" w:line="480" w:lineRule="auto"/>
    </w:pPr>
    <w:rPr>
      <w:rFonts w:ascii="Calibri" w:hAnsi="Calibri" w:cs="Calibri"/>
      <w:sz w:val="22"/>
      <w:szCs w:val="22"/>
    </w:rPr>
  </w:style>
  <w:style w:type="paragraph" w:customStyle="1" w:styleId="Default">
    <w:name w:val="Default"/>
    <w:pPr>
      <w:suppressAutoHyphens/>
      <w:autoSpaceDE w:val="0"/>
    </w:pPr>
    <w:rPr>
      <w:color w:val="000000"/>
      <w:sz w:val="24"/>
      <w:szCs w:val="24"/>
      <w:lang w:eastAsia="zh-CN"/>
    </w:rPr>
  </w:style>
  <w:style w:type="paragraph" w:customStyle="1" w:styleId="311">
    <w:name w:val="Основной текст 31"/>
    <w:basedOn w:val="a0"/>
    <w:pPr>
      <w:spacing w:after="120" w:line="276" w:lineRule="auto"/>
    </w:pPr>
    <w:rPr>
      <w:rFonts w:ascii="Calibri" w:hAnsi="Calibri" w:cs="Calibri"/>
      <w:sz w:val="16"/>
      <w:szCs w:val="16"/>
    </w:rPr>
  </w:style>
  <w:style w:type="paragraph" w:customStyle="1" w:styleId="15">
    <w:name w:val="Абзац списка1"/>
    <w:basedOn w:val="a0"/>
    <w:pPr>
      <w:spacing w:after="200" w:line="276" w:lineRule="auto"/>
      <w:ind w:left="720"/>
      <w:contextualSpacing/>
    </w:pPr>
    <w:rPr>
      <w:rFonts w:ascii="Calibri" w:hAnsi="Calibri" w:cs="Calibri"/>
      <w:sz w:val="22"/>
      <w:szCs w:val="22"/>
    </w:rPr>
  </w:style>
  <w:style w:type="paragraph" w:customStyle="1" w:styleId="TableStyle2">
    <w:name w:val="Table Style 2"/>
    <w:pPr>
      <w:pBdr>
        <w:top w:val="none" w:sz="0" w:space="0" w:color="000000"/>
        <w:left w:val="none" w:sz="0" w:space="0" w:color="000000"/>
        <w:bottom w:val="none" w:sz="0" w:space="0" w:color="000000"/>
        <w:right w:val="none" w:sz="0" w:space="0" w:color="000000"/>
      </w:pBdr>
      <w:suppressAutoHyphens/>
    </w:pPr>
    <w:rPr>
      <w:rFonts w:ascii="Helvetica" w:hAnsi="Helvetica" w:cs="Helvetica"/>
      <w:color w:val="000000"/>
      <w:lang w:eastAsia="zh-CN"/>
    </w:rPr>
  </w:style>
  <w:style w:type="paragraph" w:customStyle="1" w:styleId="Style16">
    <w:name w:val="Style16"/>
    <w:pPr>
      <w:widowControl w:val="0"/>
      <w:pBdr>
        <w:top w:val="none" w:sz="0" w:space="0" w:color="000000"/>
        <w:left w:val="none" w:sz="0" w:space="0" w:color="000000"/>
        <w:bottom w:val="none" w:sz="0" w:space="0" w:color="000000"/>
        <w:right w:val="none" w:sz="0" w:space="0" w:color="000000"/>
      </w:pBdr>
      <w:suppressAutoHyphens/>
      <w:spacing w:line="278" w:lineRule="exact"/>
      <w:jc w:val="both"/>
    </w:pPr>
    <w:rPr>
      <w:rFonts w:ascii="Arial Unicode MS" w:hAnsi="Arial Unicode MS" w:cs="Arial Unicode MS"/>
      <w:color w:val="000000"/>
      <w:sz w:val="24"/>
      <w:szCs w:val="24"/>
      <w:lang w:eastAsia="zh-CN"/>
    </w:rPr>
  </w:style>
  <w:style w:type="paragraph" w:customStyle="1" w:styleId="western">
    <w:name w:val="western"/>
    <w:basedOn w:val="a0"/>
    <w:pPr>
      <w:spacing w:before="280" w:after="280"/>
    </w:pPr>
  </w:style>
  <w:style w:type="paragraph" w:customStyle="1" w:styleId="16">
    <w:name w:val="Маркированный список1"/>
    <w:basedOn w:val="a0"/>
    <w:pPr>
      <w:ind w:left="360" w:hanging="360"/>
      <w:jc w:val="both"/>
    </w:pPr>
  </w:style>
  <w:style w:type="paragraph" w:customStyle="1" w:styleId="410">
    <w:name w:val="Маркированный список 41"/>
    <w:basedOn w:val="a0"/>
    <w:pPr>
      <w:ind w:left="1209" w:hanging="360"/>
      <w:jc w:val="both"/>
    </w:pPr>
    <w:rPr>
      <w:szCs w:val="20"/>
    </w:rPr>
  </w:style>
  <w:style w:type="paragraph" w:customStyle="1" w:styleId="312">
    <w:name w:val="Маркированный список 31"/>
    <w:basedOn w:val="a0"/>
    <w:pPr>
      <w:ind w:left="926" w:hanging="360"/>
      <w:contextualSpacing/>
    </w:pPr>
  </w:style>
  <w:style w:type="paragraph" w:customStyle="1" w:styleId="fortables12">
    <w:name w:val="for_tables_12"/>
    <w:basedOn w:val="a0"/>
    <w:pPr>
      <w:spacing w:line="320" w:lineRule="exact"/>
    </w:pPr>
  </w:style>
  <w:style w:type="paragraph" w:customStyle="1" w:styleId="211">
    <w:name w:val="Основной текст 21"/>
    <w:basedOn w:val="a0"/>
    <w:pPr>
      <w:ind w:firstLine="709"/>
      <w:jc w:val="both"/>
    </w:pPr>
  </w:style>
  <w:style w:type="paragraph" w:customStyle="1" w:styleId="Style40">
    <w:name w:val="Style40"/>
    <w:basedOn w:val="a0"/>
    <w:pPr>
      <w:widowControl w:val="0"/>
      <w:autoSpaceDE w:val="0"/>
    </w:pPr>
    <w:rPr>
      <w:rFonts w:ascii="Arial Unicode MS" w:hAnsi="Arial Unicode MS" w:cs="Arial Unicode MS"/>
    </w:rPr>
  </w:style>
  <w:style w:type="paragraph" w:customStyle="1" w:styleId="Style91">
    <w:name w:val="Style91"/>
    <w:basedOn w:val="a0"/>
    <w:pPr>
      <w:widowControl w:val="0"/>
      <w:autoSpaceDE w:val="0"/>
    </w:pPr>
    <w:rPr>
      <w:rFonts w:ascii="Arial Unicode MS" w:hAnsi="Arial Unicode MS" w:cs="Arial Unicode MS"/>
    </w:rPr>
  </w:style>
  <w:style w:type="paragraph" w:customStyle="1" w:styleId="Style96">
    <w:name w:val="Style96"/>
    <w:basedOn w:val="a0"/>
    <w:pPr>
      <w:widowControl w:val="0"/>
      <w:autoSpaceDE w:val="0"/>
    </w:pPr>
    <w:rPr>
      <w:rFonts w:ascii="Arial Unicode MS" w:hAnsi="Arial Unicode MS" w:cs="Arial Unicode MS"/>
    </w:rPr>
  </w:style>
  <w:style w:type="paragraph" w:customStyle="1" w:styleId="27">
    <w:name w:val="Абзац списка2"/>
    <w:basedOn w:val="a0"/>
    <w:pPr>
      <w:spacing w:after="200" w:line="276" w:lineRule="auto"/>
      <w:ind w:left="720"/>
      <w:contextualSpacing/>
    </w:pPr>
    <w:rPr>
      <w:rFonts w:ascii="Calibri" w:hAnsi="Calibri" w:cs="Calibri"/>
      <w:sz w:val="22"/>
      <w:szCs w:val="22"/>
    </w:rPr>
  </w:style>
  <w:style w:type="paragraph" w:customStyle="1" w:styleId="TableParagraph">
    <w:name w:val="Table Paragraph"/>
    <w:basedOn w:val="a0"/>
    <w:pPr>
      <w:widowControl w:val="0"/>
      <w:autoSpaceDE w:val="0"/>
    </w:pPr>
    <w:rPr>
      <w:rFonts w:eastAsia="Calibri"/>
    </w:rPr>
  </w:style>
  <w:style w:type="paragraph" w:customStyle="1" w:styleId="17">
    <w:name w:val="Текст1"/>
    <w:basedOn w:val="a0"/>
    <w:rPr>
      <w:rFonts w:ascii="Courier New" w:hAnsi="Courier New" w:cs="Courier New"/>
      <w:sz w:val="20"/>
      <w:szCs w:val="20"/>
    </w:rPr>
  </w:style>
  <w:style w:type="paragraph" w:customStyle="1" w:styleId="33">
    <w:name w:val="Абзац списка3"/>
    <w:basedOn w:val="a0"/>
    <w:pPr>
      <w:spacing w:after="200" w:line="276" w:lineRule="auto"/>
      <w:ind w:left="720"/>
      <w:contextualSpacing/>
    </w:pPr>
    <w:rPr>
      <w:rFonts w:ascii="Calibri" w:hAnsi="Calibri" w:cs="Calibri"/>
      <w:sz w:val="22"/>
      <w:szCs w:val="22"/>
    </w:rPr>
  </w:style>
  <w:style w:type="paragraph" w:customStyle="1" w:styleId="Normal1">
    <w:name w:val="Normal1"/>
    <w:pPr>
      <w:suppressAutoHyphens/>
    </w:pPr>
    <w:rPr>
      <w:lang w:eastAsia="zh-CN"/>
    </w:rPr>
  </w:style>
  <w:style w:type="paragraph" w:customStyle="1" w:styleId="43">
    <w:name w:val="Абзац списка4"/>
    <w:basedOn w:val="a0"/>
    <w:pPr>
      <w:spacing w:after="200" w:line="276" w:lineRule="auto"/>
      <w:ind w:left="720"/>
      <w:contextualSpacing/>
    </w:pPr>
    <w:rPr>
      <w:rFonts w:ascii="Calibri" w:hAnsi="Calibri" w:cs="Calibri"/>
      <w:sz w:val="22"/>
      <w:szCs w:val="22"/>
    </w:rPr>
  </w:style>
  <w:style w:type="paragraph" w:customStyle="1" w:styleId="times1404200418041e2">
    <w:name w:val="times14___0420_0418_041e2"/>
    <w:basedOn w:val="a0"/>
    <w:pPr>
      <w:spacing w:before="280" w:after="280"/>
    </w:pPr>
  </w:style>
  <w:style w:type="paragraph" w:customStyle="1" w:styleId="dash041e0431044b0447043d044b0439">
    <w:name w:val="dash041e_0431_044b_0447_043d_044b_0439"/>
    <w:basedOn w:val="a0"/>
    <w:pPr>
      <w:spacing w:before="280" w:after="280"/>
    </w:pPr>
  </w:style>
  <w:style w:type="paragraph" w:customStyle="1" w:styleId="Times1412">
    <w:name w:val="Стиль Timesмаркер14 + Междустр.интервал:  множитель 12 ин"/>
    <w:basedOn w:val="a0"/>
    <w:pPr>
      <w:numPr>
        <w:numId w:val="2"/>
      </w:numPr>
      <w:spacing w:line="288" w:lineRule="auto"/>
      <w:ind w:left="284" w:firstLine="0"/>
      <w:jc w:val="both"/>
    </w:pPr>
    <w:rPr>
      <w:spacing w:val="-2"/>
      <w:sz w:val="28"/>
      <w:szCs w:val="20"/>
    </w:rPr>
  </w:style>
  <w:style w:type="paragraph" w:customStyle="1" w:styleId="Times1420">
    <w:name w:val="Times14_РИО2"/>
    <w:basedOn w:val="a0"/>
    <w:pPr>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pPr>
      <w:spacing w:before="280" w:after="280"/>
    </w:pPr>
  </w:style>
  <w:style w:type="paragraph" w:customStyle="1" w:styleId="18">
    <w:name w:val="Название объекта1"/>
    <w:basedOn w:val="a0"/>
    <w:next w:val="a0"/>
    <w:pPr>
      <w:ind w:firstLine="567"/>
    </w:pPr>
    <w:rPr>
      <w:szCs w:val="20"/>
    </w:rPr>
  </w:style>
  <w:style w:type="paragraph" w:customStyle="1" w:styleId="51">
    <w:name w:val="Абзац списка5"/>
    <w:basedOn w:val="a0"/>
    <w:pPr>
      <w:ind w:left="720"/>
      <w:contextualSpacing/>
    </w:pPr>
    <w:rPr>
      <w:rFonts w:eastAsia="Calibri"/>
    </w:rPr>
  </w:style>
  <w:style w:type="paragraph" w:styleId="afd">
    <w:name w:val="Balloon Text"/>
    <w:basedOn w:val="a0"/>
    <w:rPr>
      <w:rFonts w:ascii="Tahoma" w:hAnsi="Tahoma" w:cs="Tahoma"/>
      <w:sz w:val="16"/>
      <w:szCs w:val="16"/>
    </w:rPr>
  </w:style>
  <w:style w:type="paragraph" w:customStyle="1" w:styleId="61">
    <w:name w:val="Абзац списка6"/>
    <w:basedOn w:val="a0"/>
    <w:pPr>
      <w:ind w:left="720"/>
      <w:contextualSpacing/>
    </w:pPr>
    <w:rPr>
      <w:rFonts w:eastAsia="Calibri"/>
    </w:rPr>
  </w:style>
  <w:style w:type="paragraph" w:customStyle="1" w:styleId="afe">
    <w:name w:val="Текст абзаца"/>
    <w:basedOn w:val="a0"/>
    <w:pPr>
      <w:ind w:firstLine="709"/>
      <w:jc w:val="both"/>
    </w:pPr>
    <w:rPr>
      <w:lang w:val="en-US"/>
    </w:rPr>
  </w:style>
  <w:style w:type="paragraph" w:customStyle="1" w:styleId="TableContents">
    <w:name w:val="Table Contents"/>
    <w:basedOn w:val="a0"/>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a0"/>
    <w:next w:val="af0"/>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character" w:styleId="aff">
    <w:name w:val="Unresolved Mention"/>
    <w:uiPriority w:val="99"/>
    <w:semiHidden/>
    <w:unhideWhenUsed/>
    <w:rsid w:val="00F31CAD"/>
    <w:rPr>
      <w:color w:val="605E5C"/>
      <w:shd w:val="clear" w:color="auto" w:fill="E1DFDD"/>
    </w:rPr>
  </w:style>
  <w:style w:type="paragraph" w:styleId="28">
    <w:name w:val="toc 2"/>
    <w:basedOn w:val="a0"/>
    <w:next w:val="a0"/>
    <w:autoRedefine/>
    <w:uiPriority w:val="39"/>
    <w:unhideWhenUsed/>
    <w:rsid w:val="00F818DE"/>
    <w:pPr>
      <w:ind w:left="240"/>
    </w:pPr>
  </w:style>
  <w:style w:type="paragraph" w:styleId="34">
    <w:name w:val="toc 3"/>
    <w:basedOn w:val="a0"/>
    <w:next w:val="a0"/>
    <w:autoRedefine/>
    <w:uiPriority w:val="39"/>
    <w:unhideWhenUsed/>
    <w:rsid w:val="00F818DE"/>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767411">
      <w:bodyDiv w:val="1"/>
      <w:marLeft w:val="0"/>
      <w:marRight w:val="0"/>
      <w:marTop w:val="0"/>
      <w:marBottom w:val="0"/>
      <w:divBdr>
        <w:top w:val="none" w:sz="0" w:space="0" w:color="auto"/>
        <w:left w:val="none" w:sz="0" w:space="0" w:color="auto"/>
        <w:bottom w:val="none" w:sz="0" w:space="0" w:color="auto"/>
        <w:right w:val="none" w:sz="0" w:space="0" w:color="auto"/>
      </w:divBdr>
      <w:divsChild>
        <w:div w:id="467360702">
          <w:marLeft w:val="0"/>
          <w:marRight w:val="0"/>
          <w:marTop w:val="0"/>
          <w:marBottom w:val="0"/>
          <w:divBdr>
            <w:top w:val="none" w:sz="0" w:space="0" w:color="auto"/>
            <w:left w:val="none" w:sz="0" w:space="0" w:color="auto"/>
            <w:bottom w:val="none" w:sz="0" w:space="0" w:color="auto"/>
            <w:right w:val="none" w:sz="0" w:space="0" w:color="auto"/>
          </w:divBdr>
        </w:div>
        <w:div w:id="728387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fastapi.tiangolo.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4970</Words>
  <Characters>28333</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
  <LinksUpToDate>false</LinksUpToDate>
  <CharactersWithSpaces>33237</CharactersWithSpaces>
  <SharedDoc>false</SharedDoc>
  <HLinks>
    <vt:vector size="72" baseType="variant">
      <vt:variant>
        <vt:i4>5439490</vt:i4>
      </vt:variant>
      <vt:variant>
        <vt:i4>69</vt:i4>
      </vt:variant>
      <vt:variant>
        <vt:i4>0</vt:i4>
      </vt:variant>
      <vt:variant>
        <vt:i4>5</vt:i4>
      </vt:variant>
      <vt:variant>
        <vt:lpwstr>https://fastapi.tiangolo.com/</vt:lpwstr>
      </vt:variant>
      <vt:variant>
        <vt:lpwstr/>
      </vt:variant>
      <vt:variant>
        <vt:i4>1376308</vt:i4>
      </vt:variant>
      <vt:variant>
        <vt:i4>62</vt:i4>
      </vt:variant>
      <vt:variant>
        <vt:i4>0</vt:i4>
      </vt:variant>
      <vt:variant>
        <vt:i4>5</vt:i4>
      </vt:variant>
      <vt:variant>
        <vt:lpwstr/>
      </vt:variant>
      <vt:variant>
        <vt:lpwstr>_Toc230530544</vt:lpwstr>
      </vt:variant>
      <vt:variant>
        <vt:i4>1376308</vt:i4>
      </vt:variant>
      <vt:variant>
        <vt:i4>56</vt:i4>
      </vt:variant>
      <vt:variant>
        <vt:i4>0</vt:i4>
      </vt:variant>
      <vt:variant>
        <vt:i4>5</vt:i4>
      </vt:variant>
      <vt:variant>
        <vt:lpwstr/>
      </vt:variant>
      <vt:variant>
        <vt:lpwstr>_Toc230530543</vt:lpwstr>
      </vt:variant>
      <vt:variant>
        <vt:i4>1376308</vt:i4>
      </vt:variant>
      <vt:variant>
        <vt:i4>50</vt:i4>
      </vt:variant>
      <vt:variant>
        <vt:i4>0</vt:i4>
      </vt:variant>
      <vt:variant>
        <vt:i4>5</vt:i4>
      </vt:variant>
      <vt:variant>
        <vt:lpwstr/>
      </vt:variant>
      <vt:variant>
        <vt:lpwstr>_Toc230530542</vt:lpwstr>
      </vt:variant>
      <vt:variant>
        <vt:i4>1376308</vt:i4>
      </vt:variant>
      <vt:variant>
        <vt:i4>44</vt:i4>
      </vt:variant>
      <vt:variant>
        <vt:i4>0</vt:i4>
      </vt:variant>
      <vt:variant>
        <vt:i4>5</vt:i4>
      </vt:variant>
      <vt:variant>
        <vt:lpwstr/>
      </vt:variant>
      <vt:variant>
        <vt:lpwstr>_Toc230530541</vt:lpwstr>
      </vt:variant>
      <vt:variant>
        <vt:i4>1179700</vt:i4>
      </vt:variant>
      <vt:variant>
        <vt:i4>38</vt:i4>
      </vt:variant>
      <vt:variant>
        <vt:i4>0</vt:i4>
      </vt:variant>
      <vt:variant>
        <vt:i4>5</vt:i4>
      </vt:variant>
      <vt:variant>
        <vt:lpwstr/>
      </vt:variant>
      <vt:variant>
        <vt:lpwstr>_Toc230530538</vt:lpwstr>
      </vt:variant>
      <vt:variant>
        <vt:i4>1179700</vt:i4>
      </vt:variant>
      <vt:variant>
        <vt:i4>32</vt:i4>
      </vt:variant>
      <vt:variant>
        <vt:i4>0</vt:i4>
      </vt:variant>
      <vt:variant>
        <vt:i4>5</vt:i4>
      </vt:variant>
      <vt:variant>
        <vt:lpwstr/>
      </vt:variant>
      <vt:variant>
        <vt:lpwstr>_Toc230530535</vt:lpwstr>
      </vt:variant>
      <vt:variant>
        <vt:i4>1179700</vt:i4>
      </vt:variant>
      <vt:variant>
        <vt:i4>26</vt:i4>
      </vt:variant>
      <vt:variant>
        <vt:i4>0</vt:i4>
      </vt:variant>
      <vt:variant>
        <vt:i4>5</vt:i4>
      </vt:variant>
      <vt:variant>
        <vt:lpwstr/>
      </vt:variant>
      <vt:variant>
        <vt:lpwstr>_Toc230530531</vt:lpwstr>
      </vt:variant>
      <vt:variant>
        <vt:i4>1179700</vt:i4>
      </vt:variant>
      <vt:variant>
        <vt:i4>20</vt:i4>
      </vt:variant>
      <vt:variant>
        <vt:i4>0</vt:i4>
      </vt:variant>
      <vt:variant>
        <vt:i4>5</vt:i4>
      </vt:variant>
      <vt:variant>
        <vt:lpwstr/>
      </vt:variant>
      <vt:variant>
        <vt:lpwstr>_Toc230530530</vt:lpwstr>
      </vt:variant>
      <vt:variant>
        <vt:i4>1245236</vt:i4>
      </vt:variant>
      <vt:variant>
        <vt:i4>14</vt:i4>
      </vt:variant>
      <vt:variant>
        <vt:i4>0</vt:i4>
      </vt:variant>
      <vt:variant>
        <vt:i4>5</vt:i4>
      </vt:variant>
      <vt:variant>
        <vt:lpwstr/>
      </vt:variant>
      <vt:variant>
        <vt:lpwstr>_Toc230530529</vt:lpwstr>
      </vt:variant>
      <vt:variant>
        <vt:i4>1245236</vt:i4>
      </vt:variant>
      <vt:variant>
        <vt:i4>8</vt:i4>
      </vt:variant>
      <vt:variant>
        <vt:i4>0</vt:i4>
      </vt:variant>
      <vt:variant>
        <vt:i4>5</vt:i4>
      </vt:variant>
      <vt:variant>
        <vt:lpwstr/>
      </vt:variant>
      <vt:variant>
        <vt:lpwstr>_Toc230530528</vt:lpwstr>
      </vt:variant>
      <vt:variant>
        <vt:i4>1245236</vt:i4>
      </vt:variant>
      <vt:variant>
        <vt:i4>2</vt:i4>
      </vt:variant>
      <vt:variant>
        <vt:i4>0</vt:i4>
      </vt:variant>
      <vt:variant>
        <vt:i4>5</vt:i4>
      </vt:variant>
      <vt:variant>
        <vt:lpwstr/>
      </vt:variant>
      <vt:variant>
        <vt:lpwstr>_Toc230530527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Даниил Лутфулин</cp:lastModifiedBy>
  <cp:revision>4</cp:revision>
  <cp:lastPrinted>2026-05-24T11:10:00Z</cp:lastPrinted>
  <dcterms:created xsi:type="dcterms:W3CDTF">2026-05-24T11:11:00Z</dcterms:created>
  <dcterms:modified xsi:type="dcterms:W3CDTF">2026-05-24T11:12:00Z</dcterms:modified>
</cp:coreProperties>
</file>